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46A336" w14:textId="77777777" w:rsidR="00227F0A" w:rsidRPr="00CE1188" w:rsidRDefault="00227F0A" w:rsidP="00227F0A">
      <w:pPr>
        <w:ind w:left="-360" w:right="-270"/>
        <w:jc w:val="center"/>
        <w:rPr>
          <w:b/>
          <w:sz w:val="24"/>
          <w:szCs w:val="24"/>
          <w:lang w:val="ro-RO"/>
        </w:rPr>
      </w:pPr>
    </w:p>
    <w:p w14:paraId="29F0216A" w14:textId="77777777" w:rsidR="00227F0A" w:rsidRPr="00353266" w:rsidRDefault="00227F0A" w:rsidP="00227F0A">
      <w:pPr>
        <w:ind w:right="-270"/>
        <w:jc w:val="center"/>
        <w:rPr>
          <w:b/>
          <w:sz w:val="24"/>
          <w:szCs w:val="24"/>
          <w:lang w:val="pt-BR"/>
        </w:rPr>
      </w:pPr>
      <w:r w:rsidRPr="00353266">
        <w:rPr>
          <w:b/>
          <w:sz w:val="24"/>
          <w:szCs w:val="24"/>
          <w:lang w:val="pt-BR"/>
        </w:rPr>
        <w:t>CONTRACT DE MANDAT</w:t>
      </w:r>
    </w:p>
    <w:p w14:paraId="7C331ABA" w14:textId="57695C03" w:rsidR="00606ECE" w:rsidRPr="00606ECE" w:rsidRDefault="00227F0A" w:rsidP="00606ECE">
      <w:pPr>
        <w:ind w:left="-360" w:right="-270"/>
        <w:jc w:val="center"/>
        <w:rPr>
          <w:b/>
          <w:sz w:val="24"/>
          <w:szCs w:val="24"/>
          <w:lang w:val="en-GB"/>
        </w:rPr>
      </w:pPr>
      <w:r w:rsidRPr="00353266">
        <w:rPr>
          <w:b/>
          <w:sz w:val="24"/>
          <w:szCs w:val="24"/>
          <w:lang w:val="pt-BR"/>
        </w:rPr>
        <w:t xml:space="preserve">Nr.  </w:t>
      </w:r>
      <w:proofErr w:type="gramStart"/>
      <w:r w:rsidR="00E440A8" w:rsidRPr="00E440A8">
        <w:rPr>
          <w:b/>
          <w:sz w:val="24"/>
          <w:szCs w:val="24"/>
        </w:rPr>
        <w:t xml:space="preserve">{{ </w:t>
      </w:r>
      <w:proofErr w:type="spellStart"/>
      <w:r w:rsidR="00E440A8" w:rsidRPr="00E440A8">
        <w:rPr>
          <w:b/>
          <w:sz w:val="24"/>
          <w:szCs w:val="24"/>
        </w:rPr>
        <w:t>lucrare</w:t>
      </w:r>
      <w:proofErr w:type="gramEnd"/>
      <w:r w:rsidR="00E440A8" w:rsidRPr="00E440A8">
        <w:rPr>
          <w:b/>
          <w:sz w:val="24"/>
          <w:szCs w:val="24"/>
        </w:rPr>
        <w:t>_</w:t>
      </w:r>
      <w:proofErr w:type="gramStart"/>
      <w:r w:rsidR="00E440A8" w:rsidRPr="00E440A8">
        <w:rPr>
          <w:b/>
          <w:sz w:val="24"/>
          <w:szCs w:val="24"/>
        </w:rPr>
        <w:t>id</w:t>
      </w:r>
      <w:proofErr w:type="spellEnd"/>
      <w:r w:rsidR="00E440A8" w:rsidRPr="00E440A8">
        <w:rPr>
          <w:b/>
          <w:sz w:val="24"/>
          <w:szCs w:val="24"/>
        </w:rPr>
        <w:t xml:space="preserve"> }}</w:t>
      </w:r>
      <w:r w:rsidRPr="00353266">
        <w:rPr>
          <w:b/>
          <w:sz w:val="24"/>
          <w:szCs w:val="24"/>
          <w:lang w:val="pt-BR"/>
        </w:rPr>
        <w:t>/</w:t>
      </w:r>
      <w:proofErr w:type="gramEnd"/>
      <w:r w:rsidR="00606ECE" w:rsidRPr="00606ECE">
        <w:rPr>
          <w:rFonts w:ascii="Consolas" w:hAnsi="Consolas" w:cs="Courier New"/>
          <w:color w:val="1F2328"/>
          <w:sz w:val="21"/>
          <w:szCs w:val="21"/>
          <w:bdr w:val="none" w:sz="0" w:space="0" w:color="auto" w:frame="1"/>
          <w:lang w:val="en-GB" w:eastAsia="en-GB"/>
        </w:rPr>
        <w:t xml:space="preserve"> </w:t>
      </w:r>
      <w:proofErr w:type="gramStart"/>
      <w:r w:rsidR="00606ECE" w:rsidRPr="00606ECE">
        <w:rPr>
          <w:b/>
          <w:sz w:val="24"/>
          <w:szCs w:val="24"/>
          <w:lang w:val="en-GB"/>
        </w:rPr>
        <w:t xml:space="preserve">{{ </w:t>
      </w:r>
      <w:proofErr w:type="spellStart"/>
      <w:r w:rsidR="00606ECE" w:rsidRPr="00606ECE">
        <w:rPr>
          <w:b/>
          <w:sz w:val="24"/>
          <w:szCs w:val="24"/>
          <w:lang w:val="en-GB"/>
        </w:rPr>
        <w:t>data</w:t>
      </w:r>
      <w:proofErr w:type="gramEnd"/>
      <w:r w:rsidR="00606ECE" w:rsidRPr="00606ECE">
        <w:rPr>
          <w:b/>
          <w:sz w:val="24"/>
          <w:szCs w:val="24"/>
          <w:lang w:val="en-GB"/>
        </w:rPr>
        <w:t>_</w:t>
      </w:r>
      <w:proofErr w:type="gramStart"/>
      <w:r w:rsidR="00606ECE" w:rsidRPr="00606ECE">
        <w:rPr>
          <w:b/>
          <w:sz w:val="24"/>
          <w:szCs w:val="24"/>
          <w:lang w:val="en-GB"/>
        </w:rPr>
        <w:t>emitere</w:t>
      </w:r>
      <w:proofErr w:type="spellEnd"/>
      <w:r w:rsidR="00606ECE" w:rsidRPr="00606ECE">
        <w:rPr>
          <w:b/>
          <w:sz w:val="24"/>
          <w:szCs w:val="24"/>
          <w:lang w:val="en-GB"/>
        </w:rPr>
        <w:t xml:space="preserve"> }</w:t>
      </w:r>
      <w:proofErr w:type="gramEnd"/>
      <w:r w:rsidR="00606ECE" w:rsidRPr="00606ECE">
        <w:rPr>
          <w:b/>
          <w:sz w:val="24"/>
          <w:szCs w:val="24"/>
          <w:lang w:val="en-GB"/>
        </w:rPr>
        <w:t>}</w:t>
      </w:r>
    </w:p>
    <w:p w14:paraId="7C3EAE54" w14:textId="4F953CF1" w:rsidR="00227F0A" w:rsidRPr="00353266" w:rsidRDefault="00227F0A" w:rsidP="00227F0A">
      <w:pPr>
        <w:ind w:left="-360" w:right="-270"/>
        <w:jc w:val="center"/>
        <w:rPr>
          <w:b/>
          <w:sz w:val="24"/>
          <w:szCs w:val="24"/>
          <w:lang w:val="pt-BR"/>
        </w:rPr>
      </w:pPr>
    </w:p>
    <w:p w14:paraId="0BB2D005" w14:textId="77777777" w:rsidR="00227F0A" w:rsidRPr="00353266" w:rsidRDefault="00227F0A" w:rsidP="00227F0A">
      <w:pPr>
        <w:ind w:left="-360" w:right="-270"/>
        <w:jc w:val="center"/>
        <w:rPr>
          <w:lang w:val="pt-BR"/>
        </w:rPr>
      </w:pPr>
    </w:p>
    <w:p w14:paraId="65E2FAE6" w14:textId="77777777" w:rsidR="00227F0A" w:rsidRPr="00353266" w:rsidRDefault="00227F0A" w:rsidP="00227F0A">
      <w:pPr>
        <w:ind w:left="-360" w:right="-270"/>
        <w:jc w:val="center"/>
        <w:rPr>
          <w:lang w:val="pt-BR"/>
        </w:rPr>
      </w:pPr>
    </w:p>
    <w:p w14:paraId="4FC03467" w14:textId="77777777" w:rsidR="00227F0A" w:rsidRPr="00353266" w:rsidRDefault="00227F0A" w:rsidP="00227F0A">
      <w:pPr>
        <w:ind w:left="-360" w:right="-270"/>
        <w:rPr>
          <w:lang w:val="pt-BR"/>
        </w:rPr>
      </w:pPr>
    </w:p>
    <w:p w14:paraId="1BA72E02" w14:textId="77777777" w:rsidR="00227F0A" w:rsidRPr="00353266" w:rsidRDefault="00227F0A" w:rsidP="00227F0A">
      <w:pPr>
        <w:ind w:left="-360" w:right="-270"/>
        <w:rPr>
          <w:lang w:val="pt-BR"/>
        </w:rPr>
      </w:pPr>
    </w:p>
    <w:p w14:paraId="779CCD5A" w14:textId="77777777" w:rsidR="00227F0A" w:rsidRDefault="00227F0A" w:rsidP="00227F0A">
      <w:pPr>
        <w:ind w:left="-360" w:right="-270"/>
        <w:jc w:val="both"/>
        <w:rPr>
          <w:lang w:val="ro-RO"/>
        </w:rPr>
      </w:pPr>
      <w:r w:rsidRPr="00353266">
        <w:rPr>
          <w:lang w:val="pt-BR"/>
        </w:rPr>
        <w:t>I.P</w:t>
      </w:r>
      <w:r>
        <w:rPr>
          <w:lang w:val="ro-RO"/>
        </w:rPr>
        <w:t>ărţile contractante</w:t>
      </w:r>
    </w:p>
    <w:p w14:paraId="557EF29A" w14:textId="77777777" w:rsidR="00227F0A" w:rsidRDefault="00227F0A" w:rsidP="00227F0A">
      <w:pPr>
        <w:ind w:left="-360" w:right="-270"/>
        <w:jc w:val="both"/>
        <w:rPr>
          <w:lang w:val="ro-RO"/>
        </w:rPr>
      </w:pPr>
      <w:r>
        <w:rPr>
          <w:lang w:val="ro-RO"/>
        </w:rPr>
        <w:t>Art.1.1</w:t>
      </w:r>
    </w:p>
    <w:p w14:paraId="022DCFFF" w14:textId="77777777" w:rsidR="00227F0A" w:rsidRDefault="00BB359D" w:rsidP="00227F0A">
      <w:pPr>
        <w:ind w:left="-360" w:right="-270"/>
        <w:jc w:val="both"/>
        <w:rPr>
          <w:lang w:val="ro-RO"/>
        </w:rPr>
      </w:pPr>
      <w:r>
        <w:rPr>
          <w:b/>
          <w:bCs/>
          <w:i/>
          <w:iCs/>
          <w:lang w:val="ro-RO"/>
        </w:rPr>
        <w:t>............................................................................................</w:t>
      </w:r>
      <w:r w:rsidR="00BA6F56">
        <w:rPr>
          <w:lang w:val="ro-RO"/>
        </w:rPr>
        <w:t>,</w:t>
      </w:r>
      <w:r w:rsidR="00227F0A">
        <w:rPr>
          <w:lang w:val="ro-RO"/>
        </w:rPr>
        <w:t xml:space="preserve"> persoana juridica română, având sediul în </w:t>
      </w:r>
      <w:r>
        <w:rPr>
          <w:b/>
          <w:bCs/>
          <w:i/>
          <w:iCs/>
          <w:lang w:val="ro-RO"/>
        </w:rPr>
        <w:t>.........................</w:t>
      </w:r>
      <w:r w:rsidR="00227F0A">
        <w:rPr>
          <w:lang w:val="ro-RO"/>
        </w:rPr>
        <w:t xml:space="preserve">, str </w:t>
      </w:r>
      <w:r>
        <w:rPr>
          <w:b/>
          <w:bCs/>
          <w:i/>
          <w:iCs/>
          <w:lang w:val="ro-RO"/>
        </w:rPr>
        <w:t>.................................................................</w:t>
      </w:r>
      <w:r w:rsidR="00227F0A">
        <w:rPr>
          <w:lang w:val="ro-RO"/>
        </w:rPr>
        <w:t xml:space="preserve">, nr. </w:t>
      </w:r>
      <w:r>
        <w:rPr>
          <w:b/>
          <w:bCs/>
          <w:i/>
          <w:iCs/>
          <w:lang w:val="ro-RO"/>
        </w:rPr>
        <w:t>................</w:t>
      </w:r>
      <w:r w:rsidR="00227F0A">
        <w:rPr>
          <w:lang w:val="ro-RO"/>
        </w:rPr>
        <w:t xml:space="preserve">, bl. </w:t>
      </w:r>
      <w:r>
        <w:rPr>
          <w:lang w:val="ro-RO"/>
        </w:rPr>
        <w:t>....</w:t>
      </w:r>
      <w:r w:rsidR="00227F0A">
        <w:rPr>
          <w:lang w:val="ro-RO"/>
        </w:rPr>
        <w:t xml:space="preserve">, et. </w:t>
      </w:r>
      <w:r>
        <w:rPr>
          <w:lang w:val="ro-RO"/>
        </w:rPr>
        <w:t>.....</w:t>
      </w:r>
      <w:r w:rsidR="00227F0A">
        <w:rPr>
          <w:lang w:val="ro-RO"/>
        </w:rPr>
        <w:t xml:space="preserve">, ap. </w:t>
      </w:r>
      <w:r>
        <w:rPr>
          <w:lang w:val="ro-RO"/>
        </w:rPr>
        <w:t>....</w:t>
      </w:r>
      <w:r w:rsidR="00227F0A">
        <w:rPr>
          <w:lang w:val="ro-RO"/>
        </w:rPr>
        <w:t>, sect</w:t>
      </w:r>
      <w:r w:rsidR="00BA6F56">
        <w:rPr>
          <w:lang w:val="ro-RO"/>
        </w:rPr>
        <w:t xml:space="preserve">. </w:t>
      </w:r>
      <w:r>
        <w:rPr>
          <w:lang w:val="ro-RO"/>
        </w:rPr>
        <w:t>.</w:t>
      </w:r>
      <w:r w:rsidR="00227F0A">
        <w:rPr>
          <w:lang w:val="ro-RO"/>
        </w:rPr>
        <w:t xml:space="preserve">, înregistrată la Registrul Comerţului </w:t>
      </w:r>
      <w:r w:rsidR="00BA6F56">
        <w:rPr>
          <w:lang w:val="ro-RO"/>
        </w:rPr>
        <w:t>-</w:t>
      </w:r>
      <w:r w:rsidR="00227F0A">
        <w:rPr>
          <w:lang w:val="ro-RO"/>
        </w:rPr>
        <w:t xml:space="preserve"> sub nr. </w:t>
      </w:r>
      <w:r>
        <w:rPr>
          <w:lang w:val="ro-RO"/>
        </w:rPr>
        <w:t>......</w:t>
      </w:r>
      <w:r w:rsidR="00227F0A">
        <w:rPr>
          <w:lang w:val="ro-RO"/>
        </w:rPr>
        <w:t xml:space="preserve"> având </w:t>
      </w:r>
      <w:r w:rsidR="00BA6F56">
        <w:rPr>
          <w:lang w:val="ro-RO"/>
        </w:rPr>
        <w:t>CIF</w:t>
      </w:r>
      <w:r w:rsidR="00227F0A">
        <w:rPr>
          <w:lang w:val="ro-RO"/>
        </w:rPr>
        <w:t xml:space="preserve"> </w:t>
      </w:r>
      <w:r>
        <w:rPr>
          <w:lang w:val="ro-RO"/>
        </w:rPr>
        <w:t>.......................</w:t>
      </w:r>
      <w:r w:rsidR="00227F0A">
        <w:rPr>
          <w:lang w:val="ro-RO"/>
        </w:rPr>
        <w:t xml:space="preserve">, cont bancar </w:t>
      </w:r>
      <w:r w:rsidR="00B2284D">
        <w:rPr>
          <w:lang w:val="ro-RO"/>
        </w:rPr>
        <w:t>...............................................</w:t>
      </w:r>
      <w:r w:rsidR="00227F0A">
        <w:rPr>
          <w:lang w:val="ro-RO"/>
        </w:rPr>
        <w:t xml:space="preserve">, deschis la </w:t>
      </w:r>
      <w:r w:rsidR="00B2284D">
        <w:rPr>
          <w:lang w:val="ro-RO"/>
        </w:rPr>
        <w:t>............................................</w:t>
      </w:r>
      <w:r w:rsidR="00227F0A">
        <w:rPr>
          <w:lang w:val="ro-RO"/>
        </w:rPr>
        <w:t xml:space="preserve"> reprezentată prin dl. </w:t>
      </w:r>
      <w:r w:rsidR="00B2284D">
        <w:rPr>
          <w:lang w:val="ro-RO"/>
        </w:rPr>
        <w:t>.............................................................</w:t>
      </w:r>
      <w:r w:rsidR="00227F0A">
        <w:rPr>
          <w:lang w:val="ro-RO"/>
        </w:rPr>
        <w:t xml:space="preserve">, având funcţia de </w:t>
      </w:r>
      <w:r w:rsidR="0032120D">
        <w:rPr>
          <w:lang w:val="ro-RO"/>
        </w:rPr>
        <w:t>.................................</w:t>
      </w:r>
      <w:r w:rsidR="00227F0A">
        <w:rPr>
          <w:lang w:val="ro-RO"/>
        </w:rPr>
        <w:t>, în calitate de mandant,</w:t>
      </w:r>
    </w:p>
    <w:p w14:paraId="32911924" w14:textId="77777777" w:rsidR="00227F0A" w:rsidRDefault="00227F0A" w:rsidP="00227F0A">
      <w:pPr>
        <w:ind w:left="-360" w:right="-270"/>
        <w:jc w:val="both"/>
        <w:rPr>
          <w:lang w:val="ro-RO"/>
        </w:rPr>
      </w:pPr>
      <w:r>
        <w:rPr>
          <w:lang w:val="ro-RO"/>
        </w:rPr>
        <w:t>Sau</w:t>
      </w:r>
    </w:p>
    <w:p w14:paraId="037E5A11" w14:textId="431AB15A" w:rsidR="00227F0A" w:rsidRPr="00606ECE" w:rsidRDefault="00227F0A" w:rsidP="00606ECE">
      <w:pPr>
        <w:ind w:left="-360" w:right="-270"/>
        <w:jc w:val="both"/>
        <w:rPr>
          <w:lang w:val="it-IT"/>
        </w:rPr>
      </w:pPr>
      <w:r>
        <w:rPr>
          <w:lang w:val="ro-RO"/>
        </w:rPr>
        <w:t>Dl.</w:t>
      </w:r>
      <w:r w:rsidRPr="00CB79EA">
        <w:rPr>
          <w:lang w:val="ro-RO"/>
        </w:rPr>
        <w:t>/</w:t>
      </w:r>
      <w:r>
        <w:rPr>
          <w:lang w:val="ro-RO"/>
        </w:rPr>
        <w:t xml:space="preserve">d-na. </w:t>
      </w:r>
      <w:r w:rsidR="00606ECE" w:rsidRPr="00606ECE">
        <w:rPr>
          <w:b/>
          <w:bCs/>
          <w:i/>
          <w:iCs/>
          <w:lang w:val="ro-RO"/>
        </w:rPr>
        <w:t>{{ mandant_nume }}</w:t>
      </w:r>
      <w:r>
        <w:rPr>
          <w:lang w:val="ro-RO"/>
        </w:rPr>
        <w:t xml:space="preserve">, domicilat în </w:t>
      </w:r>
      <w:r w:rsidR="00606ECE" w:rsidRPr="00606ECE">
        <w:rPr>
          <w:lang w:val="ro-RO"/>
        </w:rPr>
        <w:t>{{ mandant_localitate }}</w:t>
      </w:r>
      <w:r w:rsidR="0005081A">
        <w:rPr>
          <w:lang w:val="ro-RO"/>
        </w:rPr>
        <w:t xml:space="preserve">, Str. </w:t>
      </w:r>
      <w:r w:rsidR="00606ECE" w:rsidRPr="00606ECE">
        <w:rPr>
          <w:lang w:val="ro-RO"/>
        </w:rPr>
        <w:t>{{ mandant_strada }}</w:t>
      </w:r>
      <w:r w:rsidR="004E66DC">
        <w:rPr>
          <w:lang w:val="ro-RO"/>
        </w:rPr>
        <w:t xml:space="preserve">, </w:t>
      </w:r>
      <w:r w:rsidR="0005081A">
        <w:rPr>
          <w:lang w:val="ro-RO"/>
        </w:rPr>
        <w:t xml:space="preserve">Nr. </w:t>
      </w:r>
      <w:r w:rsidR="00606ECE" w:rsidRPr="00606ECE">
        <w:rPr>
          <w:lang w:val="ro-RO"/>
        </w:rPr>
        <w:t>{{ mandant_numar }}</w:t>
      </w:r>
      <w:r w:rsidR="00785759">
        <w:rPr>
          <w:lang w:val="ro-RO"/>
        </w:rPr>
        <w:t xml:space="preserve">, </w:t>
      </w:r>
      <w:r w:rsidR="00C20989">
        <w:rPr>
          <w:lang w:val="ro-RO"/>
        </w:rPr>
        <w:t xml:space="preserve">bl. </w:t>
      </w:r>
      <w:r w:rsidR="00606ECE" w:rsidRPr="00606ECE">
        <w:rPr>
          <w:lang w:val="ro-RO"/>
        </w:rPr>
        <w:t>{{ mandant_bloc }}</w:t>
      </w:r>
      <w:r w:rsidR="00C20989">
        <w:rPr>
          <w:lang w:val="ro-RO"/>
        </w:rPr>
        <w:t>,</w:t>
      </w:r>
      <w:r>
        <w:rPr>
          <w:lang w:val="ro-RO"/>
        </w:rPr>
        <w:t xml:space="preserve"> sc. </w:t>
      </w:r>
      <w:r w:rsidR="00606ECE" w:rsidRPr="00606ECE">
        <w:rPr>
          <w:lang w:val="ro-RO"/>
        </w:rPr>
        <w:t>{{ mandant_scara }}</w:t>
      </w:r>
      <w:r>
        <w:rPr>
          <w:lang w:val="ro-RO"/>
        </w:rPr>
        <w:t xml:space="preserve">, et. </w:t>
      </w:r>
      <w:r w:rsidR="00606ECE" w:rsidRPr="00606ECE">
        <w:rPr>
          <w:lang w:val="ro-RO"/>
        </w:rPr>
        <w:t>{{ mandant_etaj }}</w:t>
      </w:r>
      <w:r>
        <w:rPr>
          <w:lang w:val="ro-RO"/>
        </w:rPr>
        <w:t xml:space="preserve">, ap. </w:t>
      </w:r>
      <w:r w:rsidR="00606ECE" w:rsidRPr="00606ECE">
        <w:rPr>
          <w:lang w:val="ro-RO"/>
        </w:rPr>
        <w:t>{{ mandant_apartament }}</w:t>
      </w:r>
      <w:r>
        <w:rPr>
          <w:lang w:val="ro-RO"/>
        </w:rPr>
        <w:t xml:space="preserve">, sector </w:t>
      </w:r>
      <w:r w:rsidRPr="00F766C2">
        <w:rPr>
          <w:lang w:val="ro-RO"/>
        </w:rPr>
        <w:t>/ jude</w:t>
      </w:r>
      <w:r>
        <w:rPr>
          <w:lang w:val="ro-RO"/>
        </w:rPr>
        <w:t xml:space="preserve">ţ </w:t>
      </w:r>
      <w:r w:rsidR="00606ECE" w:rsidRPr="00606ECE">
        <w:rPr>
          <w:lang w:val="ro-RO"/>
        </w:rPr>
        <w:t>{{ mandant_judet }}</w:t>
      </w:r>
      <w:r>
        <w:rPr>
          <w:lang w:val="ro-RO"/>
        </w:rPr>
        <w:t>, identificat cu _</w:t>
      </w:r>
      <w:r w:rsidR="00785759">
        <w:rPr>
          <w:lang w:val="ro-RO"/>
        </w:rPr>
        <w:t>CI</w:t>
      </w:r>
      <w:r>
        <w:rPr>
          <w:lang w:val="ro-RO"/>
        </w:rPr>
        <w:t xml:space="preserve">_, </w:t>
      </w:r>
      <w:r w:rsidR="00785759">
        <w:rPr>
          <w:lang w:val="ro-RO"/>
        </w:rPr>
        <w:t xml:space="preserve">seria </w:t>
      </w:r>
      <w:r w:rsidR="00606ECE" w:rsidRPr="00606ECE">
        <w:rPr>
          <w:lang w:val="ro-RO"/>
        </w:rPr>
        <w:t>{{ mandant_ci_serie }}</w:t>
      </w:r>
      <w:r w:rsidR="00785759">
        <w:rPr>
          <w:lang w:val="ro-RO"/>
        </w:rPr>
        <w:t xml:space="preserve">, nr. </w:t>
      </w:r>
      <w:r w:rsidR="00606ECE" w:rsidRPr="00606ECE">
        <w:rPr>
          <w:lang w:val="it-IT"/>
        </w:rPr>
        <w:t>{{ mandant_ci_nr }}</w:t>
      </w:r>
      <w:r w:rsidR="00785759">
        <w:rPr>
          <w:lang w:val="ro-RO"/>
        </w:rPr>
        <w:t xml:space="preserve">, </w:t>
      </w:r>
      <w:r>
        <w:rPr>
          <w:lang w:val="ro-RO"/>
        </w:rPr>
        <w:t xml:space="preserve">emis de </w:t>
      </w:r>
      <w:r w:rsidR="00606ECE" w:rsidRPr="00606ECE">
        <w:rPr>
          <w:lang w:val="it-IT"/>
        </w:rPr>
        <w:t>{{ mandant_ci_emitent }}</w:t>
      </w:r>
      <w:r>
        <w:rPr>
          <w:lang w:val="ro-RO"/>
        </w:rPr>
        <w:t xml:space="preserve">, la data de </w:t>
      </w:r>
      <w:r w:rsidR="00606ECE" w:rsidRPr="00606ECE">
        <w:rPr>
          <w:lang w:val="it-IT"/>
        </w:rPr>
        <w:t>{{ mandant_ci_data }}</w:t>
      </w:r>
      <w:r w:rsidR="00A51336">
        <w:rPr>
          <w:lang w:val="ro-RO"/>
        </w:rPr>
        <w:t>,</w:t>
      </w:r>
      <w:r>
        <w:rPr>
          <w:lang w:val="ro-RO"/>
        </w:rPr>
        <w:t xml:space="preserve"> CNP </w:t>
      </w:r>
      <w:r w:rsidR="00606ECE" w:rsidRPr="00606ECE">
        <w:rPr>
          <w:lang w:val="it-IT"/>
        </w:rPr>
        <w:t>{{ mandant_cnp }}</w:t>
      </w:r>
      <w:r>
        <w:rPr>
          <w:lang w:val="ro-RO"/>
        </w:rPr>
        <w:t>, în calitate de mandant,</w:t>
      </w:r>
    </w:p>
    <w:p w14:paraId="2151FC72" w14:textId="77777777" w:rsidR="00227F0A" w:rsidRDefault="00227F0A" w:rsidP="00227F0A">
      <w:pPr>
        <w:ind w:left="-360" w:right="-270"/>
        <w:jc w:val="both"/>
        <w:rPr>
          <w:lang w:val="ro-RO"/>
        </w:rPr>
      </w:pPr>
      <w:r>
        <w:rPr>
          <w:lang w:val="ro-RO"/>
        </w:rPr>
        <w:t>Şi</w:t>
      </w:r>
    </w:p>
    <w:p w14:paraId="614E52B7" w14:textId="77777777" w:rsidR="00227F0A" w:rsidRDefault="00227F0A" w:rsidP="00227F0A">
      <w:pPr>
        <w:ind w:left="-360" w:right="-270"/>
        <w:jc w:val="both"/>
        <w:rPr>
          <w:lang w:val="ro-RO"/>
        </w:rPr>
      </w:pPr>
      <w:r>
        <w:rPr>
          <w:lang w:val="ro-RO"/>
        </w:rPr>
        <w:t>Art.1.2.</w:t>
      </w:r>
    </w:p>
    <w:p w14:paraId="14C82441" w14:textId="77777777" w:rsidR="00227F0A" w:rsidRDefault="00227F0A" w:rsidP="00227F0A">
      <w:pPr>
        <w:ind w:left="-360" w:right="-270"/>
        <w:jc w:val="both"/>
        <w:rPr>
          <w:lang w:val="ro-RO"/>
        </w:rPr>
      </w:pPr>
      <w:r>
        <w:rPr>
          <w:lang w:val="ro-RO"/>
        </w:rPr>
        <w:t xml:space="preserve">S.C. </w:t>
      </w:r>
      <w:r w:rsidRPr="00F766C2">
        <w:rPr>
          <w:b/>
          <w:i/>
          <w:noProof/>
          <w:lang w:val="ro-RO"/>
        </w:rPr>
        <w:t>ECOLOPTIM S.R.L</w:t>
      </w:r>
      <w:r>
        <w:rPr>
          <w:lang w:val="ro-RO"/>
        </w:rPr>
        <w:t xml:space="preserve">., cu sediul în judeţul </w:t>
      </w:r>
      <w:r w:rsidRPr="00F766C2">
        <w:rPr>
          <w:b/>
          <w:i/>
          <w:noProof/>
          <w:lang w:val="ro-RO"/>
        </w:rPr>
        <w:t>Galaţi,</w:t>
      </w:r>
      <w:r>
        <w:rPr>
          <w:lang w:val="ro-RO"/>
        </w:rPr>
        <w:t xml:space="preserve"> localitatea</w:t>
      </w:r>
      <w:r w:rsidRPr="00CB79EA">
        <w:rPr>
          <w:lang w:val="ro-RO"/>
        </w:rPr>
        <w:t xml:space="preserve">/sector </w:t>
      </w:r>
      <w:r w:rsidRPr="00F766C2">
        <w:rPr>
          <w:b/>
          <w:i/>
          <w:noProof/>
          <w:lang w:val="ro-RO"/>
        </w:rPr>
        <w:t>Galaţi</w:t>
      </w:r>
      <w:r>
        <w:rPr>
          <w:lang w:val="ro-RO"/>
        </w:rPr>
        <w:t xml:space="preserve">, str. </w:t>
      </w:r>
      <w:r w:rsidRPr="00F766C2">
        <w:rPr>
          <w:b/>
          <w:i/>
          <w:noProof/>
          <w:lang w:val="ro-RO"/>
        </w:rPr>
        <w:t>Traian</w:t>
      </w:r>
      <w:r>
        <w:rPr>
          <w:lang w:val="ro-RO"/>
        </w:rPr>
        <w:t xml:space="preserve">, nr. </w:t>
      </w:r>
      <w:r w:rsidRPr="00F766C2">
        <w:rPr>
          <w:b/>
          <w:i/>
          <w:noProof/>
          <w:lang w:val="ro-RO"/>
        </w:rPr>
        <w:t>77</w:t>
      </w:r>
      <w:r>
        <w:rPr>
          <w:lang w:val="ro-RO"/>
        </w:rPr>
        <w:t xml:space="preserve">, bl. </w:t>
      </w:r>
      <w:r w:rsidRPr="00F766C2">
        <w:rPr>
          <w:b/>
          <w:i/>
          <w:noProof/>
          <w:lang w:val="ro-RO"/>
        </w:rPr>
        <w:t>A1</w:t>
      </w:r>
      <w:r>
        <w:rPr>
          <w:lang w:val="ro-RO"/>
        </w:rPr>
        <w:t xml:space="preserve">, et. </w:t>
      </w:r>
      <w:r w:rsidRPr="00F766C2">
        <w:rPr>
          <w:b/>
          <w:i/>
          <w:noProof/>
          <w:lang w:val="ro-RO"/>
        </w:rPr>
        <w:t>1</w:t>
      </w:r>
      <w:r>
        <w:rPr>
          <w:lang w:val="ro-RO"/>
        </w:rPr>
        <w:t>, ap.</w:t>
      </w:r>
      <w:r w:rsidRPr="00F766C2">
        <w:rPr>
          <w:b/>
          <w:i/>
          <w:noProof/>
          <w:lang w:val="ro-RO"/>
        </w:rPr>
        <w:t>3</w:t>
      </w:r>
      <w:r>
        <w:rPr>
          <w:lang w:val="ro-RO"/>
        </w:rPr>
        <w:t xml:space="preserve">, înregistrare la Registrul Comerţului sub nr. </w:t>
      </w:r>
      <w:r w:rsidRPr="00F766C2">
        <w:rPr>
          <w:b/>
          <w:i/>
          <w:noProof/>
          <w:lang w:val="ro-RO"/>
        </w:rPr>
        <w:t>J17/255/2005</w:t>
      </w:r>
      <w:r>
        <w:rPr>
          <w:lang w:val="ro-RO"/>
        </w:rPr>
        <w:t xml:space="preserve">, având cod unic de înregistrare </w:t>
      </w:r>
      <w:r w:rsidRPr="00F766C2">
        <w:rPr>
          <w:b/>
          <w:i/>
          <w:noProof/>
          <w:lang w:val="ro-RO"/>
        </w:rPr>
        <w:t>CUI 17199758</w:t>
      </w:r>
      <w:r>
        <w:rPr>
          <w:lang w:val="ro-RO"/>
        </w:rPr>
        <w:t xml:space="preserve">, cont bancar RO43RZBR0000060008480911, deschis la Banca Raiffeisen Bank, reprezentată prin dl. </w:t>
      </w:r>
      <w:r w:rsidRPr="00F766C2">
        <w:rPr>
          <w:b/>
          <w:i/>
          <w:noProof/>
          <w:lang w:val="ro-RO"/>
        </w:rPr>
        <w:t>Buruiană Gelu</w:t>
      </w:r>
      <w:r>
        <w:rPr>
          <w:lang w:val="ro-RO"/>
        </w:rPr>
        <w:t>, în calitate de Director General şi dl.Buruiană Gelu (responsabil de mandat), în calitate de mandatar.</w:t>
      </w:r>
    </w:p>
    <w:p w14:paraId="5D23890F" w14:textId="77777777" w:rsidR="00227F0A" w:rsidRDefault="00227F0A" w:rsidP="00227F0A">
      <w:pPr>
        <w:ind w:left="-360" w:right="-270"/>
        <w:jc w:val="both"/>
        <w:rPr>
          <w:lang w:val="ro-RO"/>
        </w:rPr>
      </w:pPr>
      <w:r>
        <w:rPr>
          <w:lang w:val="ro-RO"/>
        </w:rPr>
        <w:t>Sau</w:t>
      </w:r>
    </w:p>
    <w:p w14:paraId="374DEE2D" w14:textId="77777777" w:rsidR="00227F0A" w:rsidRDefault="00227F0A" w:rsidP="00227F0A">
      <w:pPr>
        <w:ind w:left="-360" w:right="-270"/>
        <w:jc w:val="both"/>
        <w:rPr>
          <w:lang w:val="ro-RO"/>
        </w:rPr>
      </w:pPr>
      <w:r>
        <w:rPr>
          <w:lang w:val="ro-RO"/>
        </w:rPr>
        <w:t>Dl.</w:t>
      </w:r>
      <w:r w:rsidRPr="00F766C2">
        <w:rPr>
          <w:lang w:val="ro-RO"/>
        </w:rPr>
        <w:t xml:space="preserve">/D-na. </w:t>
      </w:r>
      <w:r>
        <w:rPr>
          <w:lang w:val="ro-RO"/>
        </w:rPr>
        <w:t>__________________________________________ domicilat în ___________________, str. ___________________________, nr. _____, bl. ________, sc. _______, et. _____, ap. ______, sector ________</w:t>
      </w:r>
      <w:r w:rsidRPr="00F766C2">
        <w:rPr>
          <w:lang w:val="ro-RO"/>
        </w:rPr>
        <w:t>/</w:t>
      </w:r>
      <w:r>
        <w:rPr>
          <w:lang w:val="ro-RO"/>
        </w:rPr>
        <w:t>Judeţ _______________________ identificat cu _____, seria _________________, nr. _________________, emis de _______________, la data de ___________, CNP _________________________, în calitate de mandatar.</w:t>
      </w:r>
    </w:p>
    <w:p w14:paraId="43B6F323" w14:textId="77777777" w:rsidR="00227F0A" w:rsidRDefault="00227F0A" w:rsidP="00227F0A">
      <w:pPr>
        <w:ind w:left="-360" w:right="-270"/>
        <w:jc w:val="both"/>
        <w:rPr>
          <w:lang w:val="ro-RO"/>
        </w:rPr>
      </w:pPr>
    </w:p>
    <w:p w14:paraId="5C9A67CB" w14:textId="77777777" w:rsidR="00227F0A" w:rsidRDefault="00227F0A" w:rsidP="00227F0A">
      <w:pPr>
        <w:ind w:left="-360" w:right="-270"/>
        <w:jc w:val="both"/>
        <w:rPr>
          <w:lang w:val="ro-RO"/>
        </w:rPr>
      </w:pPr>
      <w:r>
        <w:rPr>
          <w:lang w:val="ro-RO"/>
        </w:rPr>
        <w:t>II. Obiectul</w:t>
      </w:r>
    </w:p>
    <w:p w14:paraId="2A8CCE09" w14:textId="77777777" w:rsidR="00227F0A" w:rsidRDefault="00227F0A" w:rsidP="00227F0A">
      <w:pPr>
        <w:ind w:left="-360" w:right="-270"/>
        <w:jc w:val="both"/>
        <w:rPr>
          <w:lang w:val="ro-RO"/>
        </w:rPr>
      </w:pPr>
      <w:r>
        <w:rPr>
          <w:lang w:val="ro-RO"/>
        </w:rPr>
        <w:t>Art.2 Obiectul prezentului contract constă în împuternicirea dată de către mandant în vederea efectuării de către mandatar, în numele şi pe seama mandantului, a demersurilor necesare pentru obţinerea accesului la sistemul de distribuţie a gazelor naturale.</w:t>
      </w:r>
    </w:p>
    <w:p w14:paraId="76C8E956" w14:textId="77777777" w:rsidR="00227F0A" w:rsidRDefault="00227F0A" w:rsidP="00227F0A">
      <w:pPr>
        <w:ind w:left="-360" w:right="-270"/>
        <w:jc w:val="both"/>
        <w:rPr>
          <w:lang w:val="ro-RO"/>
        </w:rPr>
      </w:pPr>
    </w:p>
    <w:p w14:paraId="14AC7FAE" w14:textId="77777777" w:rsidR="00227F0A" w:rsidRDefault="00227F0A" w:rsidP="00227F0A">
      <w:pPr>
        <w:ind w:left="-360" w:right="-270"/>
        <w:jc w:val="both"/>
        <w:rPr>
          <w:lang w:val="ro-RO"/>
        </w:rPr>
      </w:pPr>
      <w:r>
        <w:rPr>
          <w:lang w:val="ro-RO"/>
        </w:rPr>
        <w:t>Art.3 Mandatarul este împuternicit să efectueze următoarele demersuri:</w:t>
      </w:r>
    </w:p>
    <w:p w14:paraId="38AAFE5E" w14:textId="77777777" w:rsidR="00227F0A" w:rsidRDefault="00227F0A" w:rsidP="00227F0A">
      <w:pPr>
        <w:ind w:left="-360" w:right="-270"/>
        <w:jc w:val="both"/>
        <w:rPr>
          <w:lang w:val="ro-RO"/>
        </w:rPr>
      </w:pPr>
      <w:r>
        <w:rPr>
          <w:lang w:val="ro-RO"/>
        </w:rPr>
        <w:t xml:space="preserve">    - solicitare şi depunere documente pentru obţinerea acordului de racordare;</w:t>
      </w:r>
    </w:p>
    <w:p w14:paraId="12ED32EB" w14:textId="77777777" w:rsidR="00227F0A" w:rsidRDefault="00227F0A" w:rsidP="00227F0A">
      <w:pPr>
        <w:ind w:left="-360" w:right="-270"/>
        <w:jc w:val="both"/>
        <w:rPr>
          <w:lang w:val="ro-RO"/>
        </w:rPr>
      </w:pPr>
      <w:r>
        <w:rPr>
          <w:lang w:val="ro-RO"/>
        </w:rPr>
        <w:t xml:space="preserve">    - solicitare şi depunere documente pentru realizarea instalaţiei de racordare</w:t>
      </w:r>
      <w:r w:rsidRPr="00FC7AE3">
        <w:rPr>
          <w:lang w:val="ro-RO"/>
        </w:rPr>
        <w:t>/</w:t>
      </w:r>
      <w:r>
        <w:rPr>
          <w:lang w:val="ro-RO"/>
        </w:rPr>
        <w:t>branşament;</w:t>
      </w:r>
    </w:p>
    <w:p w14:paraId="30C721E3" w14:textId="77777777" w:rsidR="00227F0A" w:rsidRDefault="00227F0A" w:rsidP="00227F0A">
      <w:pPr>
        <w:ind w:left="-360" w:right="-270"/>
        <w:jc w:val="both"/>
        <w:rPr>
          <w:lang w:val="ro-RO"/>
        </w:rPr>
      </w:pPr>
      <w:r>
        <w:rPr>
          <w:lang w:val="ro-RO"/>
        </w:rPr>
        <w:t xml:space="preserve">    - ridicare documente emise de Operatorul sistemului de distribuţie;</w:t>
      </w:r>
    </w:p>
    <w:p w14:paraId="626BC400" w14:textId="77777777" w:rsidR="00227F0A" w:rsidRDefault="00227F0A" w:rsidP="00227F0A">
      <w:pPr>
        <w:ind w:left="-360" w:right="-270"/>
        <w:jc w:val="both"/>
        <w:rPr>
          <w:lang w:val="ro-RO"/>
        </w:rPr>
      </w:pPr>
      <w:r>
        <w:rPr>
          <w:lang w:val="ro-RO"/>
        </w:rPr>
        <w:t xml:space="preserve">    - semnarea în numele şi pe seama mandantului, a oricărui act sau document necesar în procedura de obţinere a accesului la sistemul de distribuţie a gazelor naturale şi a ducerii la îndeplinire a prezentului mandat.</w:t>
      </w:r>
    </w:p>
    <w:p w14:paraId="5B4B193A" w14:textId="77777777" w:rsidR="00227F0A" w:rsidRDefault="00227F0A" w:rsidP="00227F0A">
      <w:pPr>
        <w:ind w:left="-360" w:right="-270"/>
        <w:jc w:val="both"/>
        <w:rPr>
          <w:lang w:val="ro-RO"/>
        </w:rPr>
      </w:pPr>
      <w:r>
        <w:rPr>
          <w:lang w:val="ro-RO"/>
        </w:rPr>
        <w:t>Art.4 Mandatarul va putea să îndeplinească orice acte şi formalităţi de orice natură pe lângă distribuitorul de gaze naturale licenţiatdin zona unde este făcută solicitarea de acces, precum şi orice alte acte care sunt necesare în vederea îndeplinirii mandatului primit.</w:t>
      </w:r>
    </w:p>
    <w:p w14:paraId="6B13AF1E" w14:textId="77777777" w:rsidR="00227F0A" w:rsidRDefault="00227F0A" w:rsidP="00227F0A">
      <w:pPr>
        <w:ind w:left="-360" w:right="-270"/>
        <w:jc w:val="both"/>
        <w:rPr>
          <w:lang w:val="ro-RO"/>
        </w:rPr>
      </w:pPr>
    </w:p>
    <w:p w14:paraId="6D320510" w14:textId="77777777" w:rsidR="00227F0A" w:rsidRDefault="00227F0A" w:rsidP="00227F0A">
      <w:pPr>
        <w:ind w:left="-360" w:right="-270"/>
        <w:jc w:val="both"/>
        <w:rPr>
          <w:lang w:val="ro-RO"/>
        </w:rPr>
      </w:pPr>
      <w:r>
        <w:rPr>
          <w:lang w:val="ro-RO"/>
        </w:rPr>
        <w:t>III. Drepturile şi obligaţiile părţilor</w:t>
      </w:r>
    </w:p>
    <w:p w14:paraId="32F917B2" w14:textId="77777777" w:rsidR="00227F0A" w:rsidRDefault="00227F0A" w:rsidP="00227F0A">
      <w:pPr>
        <w:ind w:left="-360" w:right="-270"/>
        <w:jc w:val="both"/>
        <w:rPr>
          <w:lang w:val="ro-RO"/>
        </w:rPr>
      </w:pPr>
      <w:r>
        <w:rPr>
          <w:lang w:val="ro-RO"/>
        </w:rPr>
        <w:t>Art.5 Mandatarul are următoarele drepturi şi obligaţii:</w:t>
      </w:r>
    </w:p>
    <w:p w14:paraId="190EDC43" w14:textId="77777777" w:rsidR="00227F0A" w:rsidRDefault="00227F0A" w:rsidP="00227F0A">
      <w:pPr>
        <w:ind w:left="-360" w:right="-270"/>
        <w:jc w:val="both"/>
        <w:rPr>
          <w:lang w:val="ro-RO"/>
        </w:rPr>
      </w:pPr>
      <w:r>
        <w:rPr>
          <w:lang w:val="ro-RO"/>
        </w:rPr>
        <w:t xml:space="preserve">     - va depune la distribuitorul de gaze naturale documentele primite de la mandant, solicitare conform legislaţiei în vigoare;</w:t>
      </w:r>
    </w:p>
    <w:p w14:paraId="6A24AC96" w14:textId="77777777" w:rsidR="00227F0A" w:rsidRDefault="00227F0A" w:rsidP="00227F0A">
      <w:pPr>
        <w:ind w:left="-360" w:right="-270"/>
        <w:jc w:val="both"/>
        <w:rPr>
          <w:lang w:val="ro-RO"/>
        </w:rPr>
      </w:pPr>
      <w:r>
        <w:rPr>
          <w:lang w:val="ro-RO"/>
        </w:rPr>
        <w:t xml:space="preserve">     - va informa mandantul în legătură cu demersurile necesare pentru realizarea accesului la sistemul de distribuţie al gazelor naturale;</w:t>
      </w:r>
    </w:p>
    <w:p w14:paraId="1BFDE3D1" w14:textId="77777777" w:rsidR="00227F0A" w:rsidRDefault="00227F0A" w:rsidP="00227F0A">
      <w:pPr>
        <w:ind w:left="-360" w:right="-270"/>
        <w:jc w:val="both"/>
        <w:rPr>
          <w:lang w:val="ro-RO"/>
        </w:rPr>
      </w:pPr>
      <w:r>
        <w:rPr>
          <w:lang w:val="ro-RO"/>
        </w:rPr>
        <w:t xml:space="preserve">     - va putea primi, de la distribuitorul licenţiat din zona unde este făcută solicitarea de acces, în baza prezentului mandat, toate informaţiile legate de stadiul solicitării mandantului (emitere acord acces, refuz acces, recepţie, punere în funcţiune, etc.);</w:t>
      </w:r>
    </w:p>
    <w:p w14:paraId="76197CEC" w14:textId="77777777" w:rsidR="00227F0A" w:rsidRDefault="00227F0A" w:rsidP="00227F0A">
      <w:pPr>
        <w:ind w:left="-360" w:right="-270"/>
        <w:jc w:val="both"/>
        <w:rPr>
          <w:lang w:val="ro-RO"/>
        </w:rPr>
      </w:pPr>
      <w:r>
        <w:rPr>
          <w:lang w:val="ro-RO"/>
        </w:rPr>
        <w:t xml:space="preserve">     - va consilia mandantul, la cererea acestuia, pentru completarea cererilor necesare (acces</w:t>
      </w:r>
      <w:r w:rsidRPr="00353266">
        <w:rPr>
          <w:lang w:val="ro-RO"/>
        </w:rPr>
        <w:t>/</w:t>
      </w:r>
      <w:r>
        <w:rPr>
          <w:lang w:val="ro-RO"/>
        </w:rPr>
        <w:t>racordare) şi pentru întocmirea documentaţiei necesare.</w:t>
      </w:r>
    </w:p>
    <w:p w14:paraId="4ADA6C2F" w14:textId="77777777" w:rsidR="00227F0A" w:rsidRDefault="00227F0A" w:rsidP="00227F0A">
      <w:pPr>
        <w:ind w:right="-270"/>
        <w:jc w:val="both"/>
        <w:rPr>
          <w:lang w:val="ro-RO"/>
        </w:rPr>
        <w:sectPr w:rsidR="00227F0A" w:rsidSect="00227F0A">
          <w:footerReference w:type="default" r:id="rId8"/>
          <w:type w:val="continuous"/>
          <w:pgSz w:w="11909" w:h="16834"/>
          <w:pgMar w:top="432" w:right="1152" w:bottom="1152" w:left="432" w:header="288" w:footer="720" w:gutter="1008"/>
          <w:cols w:space="720"/>
          <w:noEndnote/>
          <w:docGrid w:linePitch="272"/>
        </w:sectPr>
      </w:pPr>
    </w:p>
    <w:p w14:paraId="38752A0E" w14:textId="77777777" w:rsidR="00227F0A" w:rsidRDefault="00227F0A" w:rsidP="00227F0A">
      <w:pPr>
        <w:ind w:right="-270"/>
        <w:jc w:val="both"/>
        <w:rPr>
          <w:lang w:val="ro-RO"/>
        </w:rPr>
      </w:pPr>
      <w:r>
        <w:rPr>
          <w:lang w:val="ro-RO"/>
        </w:rPr>
        <w:lastRenderedPageBreak/>
        <w:t>Art.6 Mandantul are următoarele obligaţii:</w:t>
      </w:r>
    </w:p>
    <w:p w14:paraId="01DB32E8" w14:textId="77777777" w:rsidR="00227F0A" w:rsidRDefault="00227F0A" w:rsidP="00227F0A">
      <w:pPr>
        <w:ind w:left="-360" w:right="-270"/>
        <w:jc w:val="both"/>
        <w:rPr>
          <w:lang w:val="ro-RO"/>
        </w:rPr>
      </w:pPr>
      <w:r>
        <w:rPr>
          <w:lang w:val="ro-RO"/>
        </w:rPr>
        <w:t xml:space="preserve">     - va fi informat în legătură cu demersurile necesare pentru realizarea accesului la sistemul de distribuţie al gazelor naturale;</w:t>
      </w:r>
    </w:p>
    <w:p w14:paraId="513C9D43" w14:textId="77777777" w:rsidR="00227F0A" w:rsidRDefault="00227F0A" w:rsidP="00227F0A">
      <w:pPr>
        <w:ind w:left="-360" w:right="-270"/>
        <w:jc w:val="both"/>
        <w:rPr>
          <w:lang w:val="ro-RO"/>
        </w:rPr>
      </w:pPr>
      <w:r>
        <w:rPr>
          <w:lang w:val="ro-RO"/>
        </w:rPr>
        <w:t xml:space="preserve">     - va putea fi consiliat, la cererea sa, pentru completarea cererilor necesare (acces</w:t>
      </w:r>
      <w:r w:rsidRPr="00B831BE">
        <w:rPr>
          <w:lang w:val="it-IT"/>
        </w:rPr>
        <w:t>/</w:t>
      </w:r>
      <w:r>
        <w:rPr>
          <w:lang w:val="ro-RO"/>
        </w:rPr>
        <w:t>racordare) şi pentru întocmirea documentaţiei necesare;</w:t>
      </w:r>
    </w:p>
    <w:p w14:paraId="1D69E8EA" w14:textId="77777777" w:rsidR="00227F0A" w:rsidRDefault="00227F0A" w:rsidP="00227F0A">
      <w:pPr>
        <w:ind w:left="-360" w:right="-270"/>
        <w:jc w:val="both"/>
        <w:rPr>
          <w:lang w:val="ro-RO"/>
        </w:rPr>
      </w:pPr>
      <w:r>
        <w:rPr>
          <w:lang w:val="ro-RO"/>
        </w:rPr>
        <w:t xml:space="preserve">     - va suporta costul reprezentând taxa pentru emiterea de către distribuitor a acordului de acces la sistemul de distribuţie;</w:t>
      </w:r>
    </w:p>
    <w:p w14:paraId="03190DC3" w14:textId="77777777" w:rsidR="00227F0A" w:rsidRDefault="00227F0A" w:rsidP="00227F0A">
      <w:pPr>
        <w:ind w:left="-360" w:right="-270"/>
        <w:jc w:val="both"/>
        <w:rPr>
          <w:lang w:val="ro-RO"/>
        </w:rPr>
      </w:pPr>
      <w:r>
        <w:rPr>
          <w:lang w:val="ro-RO"/>
        </w:rPr>
        <w:t xml:space="preserve">     - se obligă în mod expres să pună la dispoziţia mandatarului toate înscrisurile, documentele sau orice alte acte necesare îndeplinirii contractului de mandat, pe care le deţine sau care sunt cerute de mandatar, în lipsa cărora nu s-ar putea îndeplini obiectul prezentului contract;</w:t>
      </w:r>
    </w:p>
    <w:p w14:paraId="7331A084" w14:textId="77777777" w:rsidR="00227F0A" w:rsidRDefault="00227F0A" w:rsidP="00227F0A">
      <w:pPr>
        <w:ind w:left="-360" w:right="-270"/>
        <w:jc w:val="both"/>
        <w:rPr>
          <w:lang w:val="ro-RO"/>
        </w:rPr>
      </w:pPr>
      <w:r>
        <w:rPr>
          <w:lang w:val="ro-RO"/>
        </w:rPr>
        <w:t xml:space="preserve">     - va răspunde la orice solicitare de informare din partea mandatarului şi va sprijini orice demers făcut de către acesta pentru îndeplinirea obiectului contractului de mandat.</w:t>
      </w:r>
    </w:p>
    <w:p w14:paraId="51E7EE60" w14:textId="77777777" w:rsidR="00227F0A" w:rsidRDefault="00227F0A" w:rsidP="00227F0A">
      <w:pPr>
        <w:ind w:left="-360" w:right="-270"/>
        <w:jc w:val="both"/>
        <w:rPr>
          <w:lang w:val="ro-RO"/>
        </w:rPr>
      </w:pPr>
    </w:p>
    <w:p w14:paraId="49B0C48C" w14:textId="77777777" w:rsidR="00227F0A" w:rsidRDefault="00227F0A" w:rsidP="00227F0A">
      <w:pPr>
        <w:ind w:left="-360" w:right="-270"/>
        <w:jc w:val="both"/>
        <w:rPr>
          <w:lang w:val="ro-RO"/>
        </w:rPr>
      </w:pPr>
      <w:r>
        <w:rPr>
          <w:lang w:val="ro-RO"/>
        </w:rPr>
        <w:t>Art.7 Mandantul declară în mod expres că a luat la cunoştinţă de faptul că poate face direct şi personal oricare din demersurile ce fac obiectul prezentului mandat la distribuitorul de gaze naturale autorizat din zona unde este făcută solicitarea de acces.</w:t>
      </w:r>
    </w:p>
    <w:p w14:paraId="1D710960" w14:textId="77777777" w:rsidR="00227F0A" w:rsidRDefault="00227F0A" w:rsidP="00227F0A">
      <w:pPr>
        <w:ind w:left="-360" w:right="-270"/>
        <w:jc w:val="both"/>
        <w:rPr>
          <w:lang w:val="ro-RO"/>
        </w:rPr>
      </w:pPr>
    </w:p>
    <w:p w14:paraId="14816B8A" w14:textId="77777777" w:rsidR="00227F0A" w:rsidRDefault="00227F0A" w:rsidP="00227F0A">
      <w:pPr>
        <w:ind w:left="-360" w:right="-270"/>
        <w:jc w:val="both"/>
        <w:rPr>
          <w:lang w:val="ro-RO"/>
        </w:rPr>
      </w:pPr>
      <w:r>
        <w:rPr>
          <w:lang w:val="ro-RO"/>
        </w:rPr>
        <w:t>Art.8 Mandantul recunoaşte dreptul mandatarului de a-şi substitui în vederea îndeplinirii mandatului orice persoană fizică sau juridică ce are aptitudinile şi calităţile necesare în vederea îndeplinirii obiectului acestui mandat.</w:t>
      </w:r>
    </w:p>
    <w:p w14:paraId="4407416F" w14:textId="77777777" w:rsidR="00227F0A" w:rsidRDefault="00227F0A" w:rsidP="00227F0A">
      <w:pPr>
        <w:ind w:left="-360" w:right="-270"/>
        <w:jc w:val="both"/>
        <w:rPr>
          <w:lang w:val="ro-RO"/>
        </w:rPr>
      </w:pPr>
    </w:p>
    <w:p w14:paraId="656610EB" w14:textId="77777777" w:rsidR="00227F0A" w:rsidRDefault="00227F0A" w:rsidP="00227F0A">
      <w:pPr>
        <w:ind w:left="-360" w:right="-270"/>
        <w:jc w:val="both"/>
        <w:rPr>
          <w:lang w:val="ro-RO"/>
        </w:rPr>
      </w:pPr>
      <w:r>
        <w:rPr>
          <w:lang w:val="ro-RO"/>
        </w:rPr>
        <w:t>Art.9 Mandantul îşi asumă întreaga răspundere pentru corectitudinea, realitatea şi valabilitatea informaţiilor şi a documentelor puse la dispoziţia mandatarului pentru realizarea obiectului prezentului contract.</w:t>
      </w:r>
    </w:p>
    <w:p w14:paraId="17A40029" w14:textId="77777777" w:rsidR="00227F0A" w:rsidRDefault="00227F0A" w:rsidP="00227F0A">
      <w:pPr>
        <w:ind w:left="-360" w:right="-270"/>
        <w:jc w:val="both"/>
        <w:rPr>
          <w:lang w:val="ro-RO"/>
        </w:rPr>
      </w:pPr>
    </w:p>
    <w:p w14:paraId="09A6D0E2" w14:textId="77777777" w:rsidR="00227F0A" w:rsidRDefault="00227F0A" w:rsidP="00227F0A">
      <w:pPr>
        <w:ind w:left="-360" w:right="-270"/>
        <w:jc w:val="both"/>
        <w:rPr>
          <w:lang w:val="ro-RO"/>
        </w:rPr>
      </w:pPr>
      <w:r>
        <w:rPr>
          <w:lang w:val="ro-RO"/>
        </w:rPr>
        <w:t>Art.10 Mandatarul nu garantează obţinerea acordului sau eliberarea documentelor de către distribuitorul de gaze naturale şi nu are obligaţia să verifice realitatea, autenticitatea sau validitatea informaţiilor şi a documentelor puse la dispoziţia sa de către mandant. În cazul în care, pe parcursul derulării procedurilor, se vor constata nereguli în documentaţia depusă, mandatarul va notifica imediat mandantuluisituaţia creată, va putea cere explicaţii şi va putea denunţa unilateral mandatul.</w:t>
      </w:r>
    </w:p>
    <w:p w14:paraId="5FA8131D" w14:textId="77777777" w:rsidR="00227F0A" w:rsidRDefault="00227F0A" w:rsidP="00227F0A">
      <w:pPr>
        <w:ind w:left="-360" w:right="-270"/>
        <w:jc w:val="both"/>
        <w:rPr>
          <w:lang w:val="ro-RO"/>
        </w:rPr>
      </w:pPr>
    </w:p>
    <w:p w14:paraId="4DF23566" w14:textId="77777777" w:rsidR="00227F0A" w:rsidRDefault="00227F0A" w:rsidP="00227F0A">
      <w:pPr>
        <w:spacing w:line="360" w:lineRule="auto"/>
        <w:ind w:left="-360" w:right="-274"/>
        <w:jc w:val="both"/>
        <w:rPr>
          <w:lang w:val="ro-RO"/>
        </w:rPr>
      </w:pPr>
      <w:r>
        <w:rPr>
          <w:lang w:val="ro-RO"/>
        </w:rPr>
        <w:t>Art.11. Pe durata derularii prezentului mandat, toate actele de corespondenţă destinate mandantului se vor comunica de îndată la următoarea adresă:</w:t>
      </w:r>
    </w:p>
    <w:p w14:paraId="5FF7592D" w14:textId="77777777" w:rsidR="00227F0A" w:rsidRPr="00327C7A" w:rsidRDefault="00227F0A" w:rsidP="00227F0A">
      <w:pPr>
        <w:spacing w:line="360" w:lineRule="auto"/>
        <w:ind w:left="-360" w:right="-274"/>
        <w:jc w:val="both"/>
        <w:rPr>
          <w:b/>
          <w:i/>
          <w:u w:val="single"/>
          <w:lang w:val="ro-RO"/>
        </w:rPr>
      </w:pPr>
      <w:r>
        <w:rPr>
          <w:lang w:val="ro-RO"/>
        </w:rPr>
        <w:t xml:space="preserve">    - </w:t>
      </w:r>
      <w:r w:rsidRPr="00327C7A">
        <w:rPr>
          <w:b/>
          <w:i/>
          <w:u w:val="single"/>
          <w:lang w:val="ro-RO"/>
        </w:rPr>
        <w:t>S.C. ECOLOPTIM S.R.L.</w:t>
      </w:r>
    </w:p>
    <w:p w14:paraId="2F250C5C" w14:textId="77777777" w:rsidR="00227F0A" w:rsidRDefault="00227F0A" w:rsidP="00227F0A">
      <w:pPr>
        <w:spacing w:line="360" w:lineRule="auto"/>
        <w:ind w:left="-360" w:right="-274"/>
        <w:jc w:val="both"/>
        <w:rPr>
          <w:lang w:val="ro-RO"/>
        </w:rPr>
      </w:pPr>
      <w:r>
        <w:rPr>
          <w:lang w:val="ro-RO"/>
        </w:rPr>
        <w:t xml:space="preserve">    - mobil 0742414621, e-mail </w:t>
      </w:r>
    </w:p>
    <w:p w14:paraId="3B57E64F" w14:textId="77777777" w:rsidR="00227F0A" w:rsidRDefault="00227F0A" w:rsidP="00227F0A">
      <w:pPr>
        <w:ind w:left="-360" w:right="-270"/>
        <w:jc w:val="both"/>
        <w:rPr>
          <w:lang w:val="ro-RO"/>
        </w:rPr>
      </w:pPr>
      <w:r>
        <w:rPr>
          <w:lang w:val="ro-RO"/>
        </w:rPr>
        <w:t>Pentru opozabilitate, orice modificare a acestor date se vor aduce de mandant în cel mai scurt timp cu putinţă la cunoştinţa mandatarului.</w:t>
      </w:r>
    </w:p>
    <w:p w14:paraId="362B4A14" w14:textId="77777777" w:rsidR="00227F0A" w:rsidRDefault="00227F0A" w:rsidP="00227F0A">
      <w:pPr>
        <w:ind w:left="-360" w:right="-270"/>
        <w:jc w:val="both"/>
        <w:rPr>
          <w:lang w:val="ro-RO"/>
        </w:rPr>
      </w:pPr>
    </w:p>
    <w:p w14:paraId="35C5B1E4" w14:textId="77777777" w:rsidR="00227F0A" w:rsidRDefault="00227F0A" w:rsidP="00227F0A">
      <w:pPr>
        <w:ind w:left="-360" w:right="-270"/>
        <w:jc w:val="both"/>
        <w:rPr>
          <w:lang w:val="ro-RO"/>
        </w:rPr>
      </w:pPr>
      <w:r>
        <w:rPr>
          <w:lang w:val="ro-RO"/>
        </w:rPr>
        <w:t>IV. Dispoziţii finale</w:t>
      </w:r>
    </w:p>
    <w:p w14:paraId="7C463C62" w14:textId="77777777" w:rsidR="00227F0A" w:rsidRDefault="00227F0A" w:rsidP="00227F0A">
      <w:pPr>
        <w:ind w:left="-360" w:right="-270"/>
        <w:jc w:val="both"/>
        <w:rPr>
          <w:lang w:val="ro-RO"/>
        </w:rPr>
      </w:pPr>
      <w:r>
        <w:rPr>
          <w:lang w:val="ro-RO"/>
        </w:rPr>
        <w:t>Art.12 Prezentul contract îşi produce efectele până la data aducerii în mod integral la îndeplinire a obiectului mandatului sau până la denunţarea unilaterală de către una din părţi.</w:t>
      </w:r>
    </w:p>
    <w:p w14:paraId="2D878386" w14:textId="77777777" w:rsidR="00227F0A" w:rsidRDefault="00227F0A" w:rsidP="00227F0A">
      <w:pPr>
        <w:ind w:left="-360" w:right="-270"/>
        <w:jc w:val="both"/>
        <w:rPr>
          <w:lang w:val="ro-RO"/>
        </w:rPr>
      </w:pPr>
    </w:p>
    <w:p w14:paraId="42CD7256" w14:textId="77777777" w:rsidR="00227F0A" w:rsidRDefault="00227F0A" w:rsidP="00227F0A">
      <w:pPr>
        <w:ind w:left="-360" w:right="-270"/>
        <w:jc w:val="both"/>
        <w:rPr>
          <w:lang w:val="ro-RO"/>
        </w:rPr>
      </w:pPr>
      <w:r>
        <w:rPr>
          <w:lang w:val="ro-RO"/>
        </w:rPr>
        <w:t>Art.13 Prezentul contract este guvernat de legea română.</w:t>
      </w:r>
    </w:p>
    <w:p w14:paraId="5EA83218" w14:textId="77777777" w:rsidR="00227F0A" w:rsidRDefault="00227F0A" w:rsidP="00227F0A">
      <w:pPr>
        <w:ind w:left="-360" w:right="-270"/>
        <w:jc w:val="both"/>
        <w:rPr>
          <w:lang w:val="ro-RO"/>
        </w:rPr>
      </w:pPr>
    </w:p>
    <w:p w14:paraId="7596AF49" w14:textId="77777777" w:rsidR="00227F0A" w:rsidRDefault="00227F0A" w:rsidP="00227F0A">
      <w:pPr>
        <w:ind w:left="-360" w:right="-270"/>
        <w:jc w:val="both"/>
        <w:rPr>
          <w:lang w:val="ro-RO"/>
        </w:rPr>
      </w:pPr>
      <w:r>
        <w:rPr>
          <w:lang w:val="ro-RO"/>
        </w:rPr>
        <w:t xml:space="preserve">Art.14 Prezentul contract s-a încheiat în data de ________________ în trei exemplare originale, câte unul pentru fiecare parte contractantă şi unul pentru a fi transmis distribuitorului de gaze naturale autorizat din zona unde este făcută solicitarea de acces. </w:t>
      </w:r>
    </w:p>
    <w:p w14:paraId="30CF8B4A" w14:textId="77777777" w:rsidR="00227F0A" w:rsidRDefault="00227F0A" w:rsidP="00227F0A">
      <w:pPr>
        <w:spacing w:line="360" w:lineRule="auto"/>
        <w:ind w:right="-270"/>
        <w:jc w:val="both"/>
        <w:rPr>
          <w:lang w:val="ro-RO"/>
        </w:rPr>
      </w:pPr>
    </w:p>
    <w:p w14:paraId="251F74D2" w14:textId="77777777" w:rsidR="00227F0A" w:rsidRDefault="00256DBD" w:rsidP="00227F0A">
      <w:pPr>
        <w:spacing w:line="360" w:lineRule="auto"/>
        <w:ind w:right="-270"/>
        <w:rPr>
          <w:lang w:val="ro-RO"/>
        </w:rPr>
      </w:pPr>
      <w:r>
        <w:rPr>
          <w:lang w:val="ro-RO"/>
        </w:rPr>
        <w:t xml:space="preserve"> </w:t>
      </w:r>
    </w:p>
    <w:p w14:paraId="42D15516" w14:textId="77777777" w:rsidR="00227F0A" w:rsidRDefault="00227F0A" w:rsidP="00227F0A">
      <w:pPr>
        <w:spacing w:line="360" w:lineRule="auto"/>
        <w:ind w:right="-270"/>
        <w:rPr>
          <w:lang w:val="ro-RO"/>
        </w:rPr>
      </w:pPr>
      <w:r>
        <w:rPr>
          <w:lang w:val="ro-RO"/>
        </w:rPr>
        <w:t xml:space="preserve"> </w:t>
      </w:r>
      <w:r w:rsidR="00256DBD">
        <w:rPr>
          <w:lang w:val="ro-RO"/>
        </w:rPr>
        <w:t xml:space="preserve">        </w:t>
      </w:r>
      <w:r w:rsidR="004962D9">
        <w:rPr>
          <w:lang w:val="ro-RO"/>
        </w:rPr>
        <w:t xml:space="preserve">   </w:t>
      </w:r>
      <w:r w:rsidR="001822C6">
        <w:rPr>
          <w:lang w:val="ro-RO"/>
        </w:rPr>
        <w:t xml:space="preserve"> </w:t>
      </w:r>
      <w:r w:rsidR="00D90AF1">
        <w:rPr>
          <w:lang w:val="ro-RO"/>
        </w:rPr>
        <w:t xml:space="preserve">    </w:t>
      </w:r>
      <w:r w:rsidR="00D40180">
        <w:rPr>
          <w:lang w:val="ro-RO"/>
        </w:rPr>
        <w:t xml:space="preserve">      </w:t>
      </w:r>
      <w:r>
        <w:rPr>
          <w:lang w:val="ro-RO"/>
        </w:rPr>
        <w:t xml:space="preserve">MANDANT                                                                              </w:t>
      </w:r>
      <w:r w:rsidR="00497D33">
        <w:rPr>
          <w:lang w:val="ro-RO"/>
        </w:rPr>
        <w:t xml:space="preserve"> </w:t>
      </w:r>
      <w:r>
        <w:rPr>
          <w:lang w:val="ro-RO"/>
        </w:rPr>
        <w:t xml:space="preserve">      MANDATAR</w:t>
      </w:r>
    </w:p>
    <w:p w14:paraId="73B9FAB1" w14:textId="77777777" w:rsidR="00227F0A" w:rsidRDefault="00256DBD" w:rsidP="00227F0A">
      <w:pPr>
        <w:spacing w:line="360" w:lineRule="auto"/>
        <w:ind w:left="-360" w:right="-270"/>
        <w:rPr>
          <w:lang w:val="ro-RO"/>
        </w:rPr>
      </w:pPr>
      <w:r>
        <w:rPr>
          <w:lang w:val="ro-RO"/>
        </w:rPr>
        <w:t xml:space="preserve">       </w:t>
      </w:r>
      <w:r w:rsidR="004962D9">
        <w:rPr>
          <w:lang w:val="ro-RO"/>
        </w:rPr>
        <w:t xml:space="preserve">   </w:t>
      </w:r>
      <w:r>
        <w:rPr>
          <w:lang w:val="ro-RO"/>
        </w:rPr>
        <w:t xml:space="preserve">  </w:t>
      </w:r>
      <w:r w:rsidR="00441F44">
        <w:rPr>
          <w:lang w:val="ro-RO"/>
        </w:rPr>
        <w:t xml:space="preserve">  </w:t>
      </w:r>
      <w:r w:rsidR="00D90AF1">
        <w:rPr>
          <w:lang w:val="ro-RO"/>
        </w:rPr>
        <w:t xml:space="preserve">      </w:t>
      </w:r>
      <w:r w:rsidR="00D40180">
        <w:rPr>
          <w:lang w:val="ro-RO"/>
        </w:rPr>
        <w:t xml:space="preserve">    </w:t>
      </w:r>
      <w:r w:rsidR="00227F0A">
        <w:rPr>
          <w:lang w:val="ro-RO"/>
        </w:rPr>
        <w:t>Semnătură</w:t>
      </w:r>
      <w:r w:rsidR="00227F0A" w:rsidRPr="00EF2527">
        <w:rPr>
          <w:lang w:val="ro-RO"/>
        </w:rPr>
        <w:t>/</w:t>
      </w:r>
      <w:r w:rsidR="00227F0A">
        <w:rPr>
          <w:lang w:val="ro-RO"/>
        </w:rPr>
        <w:t xml:space="preserve">Ştampilă                                                                     </w:t>
      </w:r>
      <w:r w:rsidR="00497D33">
        <w:rPr>
          <w:lang w:val="ro-RO"/>
        </w:rPr>
        <w:t xml:space="preserve"> </w:t>
      </w:r>
      <w:r w:rsidR="00227F0A">
        <w:rPr>
          <w:lang w:val="ro-RO"/>
        </w:rPr>
        <w:t xml:space="preserve">     Semnătură</w:t>
      </w:r>
      <w:r w:rsidR="00227F0A" w:rsidRPr="00EF2527">
        <w:rPr>
          <w:lang w:val="ro-RO"/>
        </w:rPr>
        <w:t>/</w:t>
      </w:r>
      <w:r w:rsidR="00227F0A">
        <w:rPr>
          <w:lang w:val="ro-RO"/>
        </w:rPr>
        <w:t xml:space="preserve">Ştampilă                                                    </w:t>
      </w:r>
    </w:p>
    <w:p w14:paraId="377B82CB" w14:textId="77777777" w:rsidR="00606ECE" w:rsidRPr="00606ECE" w:rsidRDefault="00227F0A" w:rsidP="00606ECE">
      <w:pPr>
        <w:spacing w:line="360" w:lineRule="auto"/>
        <w:ind w:left="-360" w:right="-270"/>
        <w:rPr>
          <w:lang w:val="en-GB"/>
        </w:rPr>
      </w:pPr>
      <w:r>
        <w:rPr>
          <w:lang w:val="ro-RO"/>
        </w:rPr>
        <w:t xml:space="preserve">  </w:t>
      </w:r>
      <w:r w:rsidR="00CE1188">
        <w:rPr>
          <w:lang w:val="ro-RO"/>
        </w:rPr>
        <w:t xml:space="preserve"> </w:t>
      </w:r>
      <w:r w:rsidR="006551B7">
        <w:rPr>
          <w:lang w:val="ro-RO"/>
        </w:rPr>
        <w:t xml:space="preserve"> </w:t>
      </w:r>
      <w:r w:rsidR="00B3736B">
        <w:rPr>
          <w:lang w:val="ro-RO"/>
        </w:rPr>
        <w:t xml:space="preserve"> </w:t>
      </w:r>
      <w:r w:rsidR="00253328">
        <w:rPr>
          <w:lang w:val="ro-RO"/>
        </w:rPr>
        <w:t xml:space="preserve">       </w:t>
      </w:r>
      <w:r w:rsidR="004E66DC">
        <w:rPr>
          <w:lang w:val="ro-RO"/>
        </w:rPr>
        <w:t xml:space="preserve"> </w:t>
      </w:r>
      <w:r w:rsidR="00B3736B">
        <w:rPr>
          <w:lang w:val="ro-RO"/>
        </w:rPr>
        <w:t xml:space="preserve"> </w:t>
      </w:r>
      <w:r w:rsidR="00932AF4">
        <w:rPr>
          <w:lang w:val="ro-RO"/>
        </w:rPr>
        <w:t xml:space="preserve"> </w:t>
      </w:r>
      <w:r w:rsidR="00971044">
        <w:rPr>
          <w:lang w:val="ro-RO"/>
        </w:rPr>
        <w:t xml:space="preserve">      </w:t>
      </w:r>
      <w:r w:rsidR="00932AF4">
        <w:rPr>
          <w:lang w:val="ro-RO"/>
        </w:rPr>
        <w:t xml:space="preserve">    </w:t>
      </w:r>
      <w:proofErr w:type="gramStart"/>
      <w:r w:rsidR="00606ECE" w:rsidRPr="00606ECE">
        <w:rPr>
          <w:lang w:val="en-GB"/>
        </w:rPr>
        <w:t>{{ mandant</w:t>
      </w:r>
      <w:proofErr w:type="gramEnd"/>
      <w:r w:rsidR="00606ECE" w:rsidRPr="00606ECE">
        <w:rPr>
          <w:lang w:val="en-GB"/>
        </w:rPr>
        <w:t>_</w:t>
      </w:r>
      <w:proofErr w:type="gramStart"/>
      <w:r w:rsidR="00606ECE" w:rsidRPr="00606ECE">
        <w:rPr>
          <w:lang w:val="en-GB"/>
        </w:rPr>
        <w:t>nume }</w:t>
      </w:r>
      <w:proofErr w:type="gramEnd"/>
      <w:r w:rsidR="00606ECE" w:rsidRPr="00606ECE">
        <w:rPr>
          <w:lang w:val="en-GB"/>
        </w:rPr>
        <w:t>}</w:t>
      </w:r>
    </w:p>
    <w:p w14:paraId="40D34000" w14:textId="0969777E" w:rsidR="00227F0A" w:rsidRDefault="006B533E" w:rsidP="00227F0A">
      <w:pPr>
        <w:spacing w:line="360" w:lineRule="auto"/>
        <w:ind w:left="-360" w:right="-270"/>
        <w:rPr>
          <w:b/>
          <w:sz w:val="32"/>
          <w:szCs w:val="32"/>
          <w:lang w:val="ro-RO"/>
        </w:rPr>
      </w:pPr>
      <w:r>
        <w:rPr>
          <w:lang w:val="ro-RO"/>
        </w:rPr>
        <w:t xml:space="preserve"> </w:t>
      </w:r>
      <w:r w:rsidR="00695E01">
        <w:rPr>
          <w:lang w:val="ro-RO"/>
        </w:rPr>
        <w:t xml:space="preserve">     </w:t>
      </w:r>
      <w:r w:rsidR="00D17446">
        <w:rPr>
          <w:lang w:val="ro-RO"/>
        </w:rPr>
        <w:t xml:space="preserve">   </w:t>
      </w:r>
      <w:r w:rsidR="002055F6">
        <w:rPr>
          <w:lang w:val="ro-RO"/>
        </w:rPr>
        <w:t xml:space="preserve"> </w:t>
      </w:r>
      <w:r w:rsidR="00624F70">
        <w:rPr>
          <w:lang w:val="ro-RO"/>
        </w:rPr>
        <w:t xml:space="preserve">    </w:t>
      </w:r>
      <w:r w:rsidR="002055F6">
        <w:rPr>
          <w:lang w:val="ro-RO"/>
        </w:rPr>
        <w:t xml:space="preserve"> </w:t>
      </w:r>
      <w:r w:rsidR="00227F0A">
        <w:rPr>
          <w:lang w:val="ro-RO"/>
        </w:rPr>
        <w:t xml:space="preserve"> _______________________</w:t>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r w:rsidR="00227F0A" w:rsidRPr="00F766C2">
        <w:rPr>
          <w:b/>
          <w:sz w:val="32"/>
          <w:szCs w:val="32"/>
          <w:lang w:val="ro-RO"/>
        </w:rPr>
        <w:softHyphen/>
      </w:r>
    </w:p>
    <w:p w14:paraId="034B28D4" w14:textId="6139F41F" w:rsidR="00BA6F56" w:rsidRPr="00BA6F56" w:rsidRDefault="00BA6F56" w:rsidP="00BA6F56">
      <w:pPr>
        <w:spacing w:line="360" w:lineRule="auto"/>
        <w:ind w:right="-270"/>
        <w:rPr>
          <w:bCs/>
          <w:lang w:val="ro-RO"/>
        </w:rPr>
        <w:sectPr w:rsidR="00BA6F56" w:rsidRPr="00BA6F56" w:rsidSect="00CF593B">
          <w:pgSz w:w="11909" w:h="16834"/>
          <w:pgMar w:top="1728" w:right="1152" w:bottom="1152" w:left="432" w:header="288" w:footer="720" w:gutter="1008"/>
          <w:cols w:space="720"/>
          <w:noEndnote/>
          <w:docGrid w:linePitch="272"/>
        </w:sectPr>
      </w:pPr>
      <w:r>
        <w:rPr>
          <w:b/>
          <w:sz w:val="32"/>
          <w:szCs w:val="32"/>
          <w:lang w:val="ro-RO"/>
        </w:rPr>
        <w:t xml:space="preserve">     </w:t>
      </w:r>
    </w:p>
    <w:p w14:paraId="756A04E9" w14:textId="77777777" w:rsidR="00227F0A" w:rsidRPr="00F766C2" w:rsidRDefault="00227F0A" w:rsidP="00971044">
      <w:pPr>
        <w:spacing w:line="360" w:lineRule="auto"/>
        <w:rPr>
          <w:b/>
          <w:sz w:val="32"/>
          <w:szCs w:val="32"/>
          <w:lang w:val="ro-RO"/>
        </w:rPr>
      </w:pPr>
    </w:p>
    <w:sectPr w:rsidR="00227F0A" w:rsidRPr="00F766C2" w:rsidSect="00227F0A">
      <w:footnotePr>
        <w:pos w:val="beneathText"/>
      </w:footnotePr>
      <w:type w:val="continuous"/>
      <w:pgSz w:w="11905" w:h="16837" w:code="9"/>
      <w:pgMar w:top="567" w:right="720" w:bottom="810" w:left="806" w:header="720" w:footer="3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8479" w14:textId="77777777" w:rsidR="00103EFC" w:rsidRDefault="00103EFC">
      <w:r>
        <w:separator/>
      </w:r>
    </w:p>
  </w:endnote>
  <w:endnote w:type="continuationSeparator" w:id="0">
    <w:p w14:paraId="533E4D6E" w14:textId="77777777" w:rsidR="00103EFC" w:rsidRDefault="00103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DCBD" w14:textId="77777777" w:rsidR="00637D7D" w:rsidRPr="00227F0A" w:rsidRDefault="00637D7D" w:rsidP="00227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FCAD5" w14:textId="77777777" w:rsidR="00103EFC" w:rsidRDefault="00103EFC">
      <w:r>
        <w:separator/>
      </w:r>
    </w:p>
  </w:footnote>
  <w:footnote w:type="continuationSeparator" w:id="0">
    <w:p w14:paraId="5603F0FF" w14:textId="77777777" w:rsidR="00103EFC" w:rsidRDefault="00103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00000002"/>
    <w:multiLevelType w:val="multilevel"/>
    <w:tmpl w:val="4A0ADE38"/>
    <w:name w:val="WW8Num7"/>
    <w:lvl w:ilvl="0">
      <w:start w:val="5"/>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00000003"/>
    <w:name w:val="WW8Num8"/>
    <w:lvl w:ilvl="0">
      <w:start w:val="5"/>
      <w:numFmt w:val="decimal"/>
      <w:lvlText w:val="%1."/>
      <w:lvlJc w:val="left"/>
      <w:pPr>
        <w:tabs>
          <w:tab w:val="num" w:pos="390"/>
        </w:tabs>
        <w:ind w:left="390" w:hanging="390"/>
      </w:pPr>
    </w:lvl>
    <w:lvl w:ilvl="1">
      <w:start w:val="2"/>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singleLevel"/>
    <w:tmpl w:val="00000004"/>
    <w:name w:val="WW8Num10"/>
    <w:lvl w:ilvl="0">
      <w:start w:val="1"/>
      <w:numFmt w:val="lowerLetter"/>
      <w:lvlText w:val="%1)"/>
      <w:lvlJc w:val="left"/>
      <w:pPr>
        <w:tabs>
          <w:tab w:val="num" w:pos="720"/>
        </w:tabs>
        <w:ind w:left="720" w:hanging="360"/>
      </w:pPr>
    </w:lvl>
  </w:abstractNum>
  <w:abstractNum w:abstractNumId="4" w15:restartNumberingAfterBreak="0">
    <w:nsid w:val="067908A3"/>
    <w:multiLevelType w:val="hybridMultilevel"/>
    <w:tmpl w:val="0E7ACC80"/>
    <w:lvl w:ilvl="0" w:tplc="16BA287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0759109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1BF5CC8"/>
    <w:multiLevelType w:val="multilevel"/>
    <w:tmpl w:val="00000002"/>
    <w:lvl w:ilvl="0">
      <w:start w:val="5"/>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7" w15:restartNumberingAfterBreak="0">
    <w:nsid w:val="22B37433"/>
    <w:multiLevelType w:val="hybridMultilevel"/>
    <w:tmpl w:val="2AB26864"/>
    <w:lvl w:ilvl="0" w:tplc="4232FD80">
      <w:numFmt w:val="bullet"/>
      <w:lvlText w:val=""/>
      <w:lvlJc w:val="left"/>
      <w:pPr>
        <w:ind w:left="1034" w:hanging="360"/>
      </w:pPr>
      <w:rPr>
        <w:rFonts w:ascii="Symbol" w:eastAsia="Symbol" w:hAnsi="Symbol" w:cs="Symbol" w:hint="default"/>
        <w:color w:val="424242"/>
        <w:w w:val="99"/>
        <w:sz w:val="20"/>
        <w:szCs w:val="20"/>
        <w:lang w:val="en-US" w:eastAsia="en-US" w:bidi="en-US"/>
      </w:rPr>
    </w:lvl>
    <w:lvl w:ilvl="1" w:tplc="D0F61F3C">
      <w:numFmt w:val="bullet"/>
      <w:lvlText w:val="•"/>
      <w:lvlJc w:val="left"/>
      <w:pPr>
        <w:ind w:left="1984" w:hanging="360"/>
      </w:pPr>
      <w:rPr>
        <w:rFonts w:hint="default"/>
        <w:lang w:val="en-US" w:eastAsia="en-US" w:bidi="en-US"/>
      </w:rPr>
    </w:lvl>
    <w:lvl w:ilvl="2" w:tplc="A28C5102">
      <w:numFmt w:val="bullet"/>
      <w:lvlText w:val="•"/>
      <w:lvlJc w:val="left"/>
      <w:pPr>
        <w:ind w:left="2929" w:hanging="360"/>
      </w:pPr>
      <w:rPr>
        <w:rFonts w:hint="default"/>
        <w:lang w:val="en-US" w:eastAsia="en-US" w:bidi="en-US"/>
      </w:rPr>
    </w:lvl>
    <w:lvl w:ilvl="3" w:tplc="3E8E426C">
      <w:numFmt w:val="bullet"/>
      <w:lvlText w:val="•"/>
      <w:lvlJc w:val="left"/>
      <w:pPr>
        <w:ind w:left="3873" w:hanging="360"/>
      </w:pPr>
      <w:rPr>
        <w:rFonts w:hint="default"/>
        <w:lang w:val="en-US" w:eastAsia="en-US" w:bidi="en-US"/>
      </w:rPr>
    </w:lvl>
    <w:lvl w:ilvl="4" w:tplc="BD107F5E">
      <w:numFmt w:val="bullet"/>
      <w:lvlText w:val="•"/>
      <w:lvlJc w:val="left"/>
      <w:pPr>
        <w:ind w:left="4818" w:hanging="360"/>
      </w:pPr>
      <w:rPr>
        <w:rFonts w:hint="default"/>
        <w:lang w:val="en-US" w:eastAsia="en-US" w:bidi="en-US"/>
      </w:rPr>
    </w:lvl>
    <w:lvl w:ilvl="5" w:tplc="C8029B88">
      <w:numFmt w:val="bullet"/>
      <w:lvlText w:val="•"/>
      <w:lvlJc w:val="left"/>
      <w:pPr>
        <w:ind w:left="5763" w:hanging="360"/>
      </w:pPr>
      <w:rPr>
        <w:rFonts w:hint="default"/>
        <w:lang w:val="en-US" w:eastAsia="en-US" w:bidi="en-US"/>
      </w:rPr>
    </w:lvl>
    <w:lvl w:ilvl="6" w:tplc="536CAF30">
      <w:numFmt w:val="bullet"/>
      <w:lvlText w:val="•"/>
      <w:lvlJc w:val="left"/>
      <w:pPr>
        <w:ind w:left="6707" w:hanging="360"/>
      </w:pPr>
      <w:rPr>
        <w:rFonts w:hint="default"/>
        <w:lang w:val="en-US" w:eastAsia="en-US" w:bidi="en-US"/>
      </w:rPr>
    </w:lvl>
    <w:lvl w:ilvl="7" w:tplc="3BFCA04C">
      <w:numFmt w:val="bullet"/>
      <w:lvlText w:val="•"/>
      <w:lvlJc w:val="left"/>
      <w:pPr>
        <w:ind w:left="7652" w:hanging="360"/>
      </w:pPr>
      <w:rPr>
        <w:rFonts w:hint="default"/>
        <w:lang w:val="en-US" w:eastAsia="en-US" w:bidi="en-US"/>
      </w:rPr>
    </w:lvl>
    <w:lvl w:ilvl="8" w:tplc="3266D9BC">
      <w:numFmt w:val="bullet"/>
      <w:lvlText w:val="•"/>
      <w:lvlJc w:val="left"/>
      <w:pPr>
        <w:ind w:left="8597" w:hanging="360"/>
      </w:pPr>
      <w:rPr>
        <w:rFonts w:hint="default"/>
        <w:lang w:val="en-US" w:eastAsia="en-US" w:bidi="en-US"/>
      </w:rPr>
    </w:lvl>
  </w:abstractNum>
  <w:abstractNum w:abstractNumId="8" w15:restartNumberingAfterBreak="0">
    <w:nsid w:val="22FC4E40"/>
    <w:multiLevelType w:val="multilevel"/>
    <w:tmpl w:val="8342FB38"/>
    <w:lvl w:ilvl="0">
      <w:start w:val="7"/>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35C762FA"/>
    <w:multiLevelType w:val="multilevel"/>
    <w:tmpl w:val="B50E74D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80"/>
        </w:tabs>
        <w:ind w:left="480" w:hanging="480"/>
      </w:pPr>
      <w:rPr>
        <w:b/>
        <w:i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0" w15:restartNumberingAfterBreak="0">
    <w:nsid w:val="40E14A73"/>
    <w:multiLevelType w:val="hybridMultilevel"/>
    <w:tmpl w:val="E1ACFD86"/>
    <w:lvl w:ilvl="0" w:tplc="C4AA4B52">
      <w:start w:val="1"/>
      <w:numFmt w:val="upperRoman"/>
      <w:lvlText w:val="%1."/>
      <w:lvlJc w:val="left"/>
      <w:pPr>
        <w:ind w:left="892" w:hanging="493"/>
      </w:pPr>
      <w:rPr>
        <w:rFonts w:ascii="Arial" w:eastAsia="Arial" w:hAnsi="Arial" w:cs="Arial" w:hint="default"/>
        <w:b/>
        <w:bCs/>
        <w:color w:val="424242"/>
        <w:spacing w:val="-1"/>
        <w:w w:val="99"/>
        <w:sz w:val="20"/>
        <w:szCs w:val="20"/>
        <w:lang w:val="en-US" w:eastAsia="en-US" w:bidi="en-US"/>
      </w:rPr>
    </w:lvl>
    <w:lvl w:ilvl="1" w:tplc="E19A8B74">
      <w:numFmt w:val="bullet"/>
      <w:lvlText w:val="•"/>
      <w:lvlJc w:val="left"/>
      <w:pPr>
        <w:ind w:left="1858" w:hanging="493"/>
      </w:pPr>
      <w:rPr>
        <w:rFonts w:hint="default"/>
        <w:lang w:val="en-US" w:eastAsia="en-US" w:bidi="en-US"/>
      </w:rPr>
    </w:lvl>
    <w:lvl w:ilvl="2" w:tplc="5D365980">
      <w:numFmt w:val="bullet"/>
      <w:lvlText w:val="•"/>
      <w:lvlJc w:val="left"/>
      <w:pPr>
        <w:ind w:left="2817" w:hanging="493"/>
      </w:pPr>
      <w:rPr>
        <w:rFonts w:hint="default"/>
        <w:lang w:val="en-US" w:eastAsia="en-US" w:bidi="en-US"/>
      </w:rPr>
    </w:lvl>
    <w:lvl w:ilvl="3" w:tplc="E75A2F9A">
      <w:numFmt w:val="bullet"/>
      <w:lvlText w:val="•"/>
      <w:lvlJc w:val="left"/>
      <w:pPr>
        <w:ind w:left="3775" w:hanging="493"/>
      </w:pPr>
      <w:rPr>
        <w:rFonts w:hint="default"/>
        <w:lang w:val="en-US" w:eastAsia="en-US" w:bidi="en-US"/>
      </w:rPr>
    </w:lvl>
    <w:lvl w:ilvl="4" w:tplc="B5981DDA">
      <w:numFmt w:val="bullet"/>
      <w:lvlText w:val="•"/>
      <w:lvlJc w:val="left"/>
      <w:pPr>
        <w:ind w:left="4734" w:hanging="493"/>
      </w:pPr>
      <w:rPr>
        <w:rFonts w:hint="default"/>
        <w:lang w:val="en-US" w:eastAsia="en-US" w:bidi="en-US"/>
      </w:rPr>
    </w:lvl>
    <w:lvl w:ilvl="5" w:tplc="B988180C">
      <w:numFmt w:val="bullet"/>
      <w:lvlText w:val="•"/>
      <w:lvlJc w:val="left"/>
      <w:pPr>
        <w:ind w:left="5693" w:hanging="493"/>
      </w:pPr>
      <w:rPr>
        <w:rFonts w:hint="default"/>
        <w:lang w:val="en-US" w:eastAsia="en-US" w:bidi="en-US"/>
      </w:rPr>
    </w:lvl>
    <w:lvl w:ilvl="6" w:tplc="E9F28082">
      <w:numFmt w:val="bullet"/>
      <w:lvlText w:val="•"/>
      <w:lvlJc w:val="left"/>
      <w:pPr>
        <w:ind w:left="6651" w:hanging="493"/>
      </w:pPr>
      <w:rPr>
        <w:rFonts w:hint="default"/>
        <w:lang w:val="en-US" w:eastAsia="en-US" w:bidi="en-US"/>
      </w:rPr>
    </w:lvl>
    <w:lvl w:ilvl="7" w:tplc="969A02B6">
      <w:numFmt w:val="bullet"/>
      <w:lvlText w:val="•"/>
      <w:lvlJc w:val="left"/>
      <w:pPr>
        <w:ind w:left="7610" w:hanging="493"/>
      </w:pPr>
      <w:rPr>
        <w:rFonts w:hint="default"/>
        <w:lang w:val="en-US" w:eastAsia="en-US" w:bidi="en-US"/>
      </w:rPr>
    </w:lvl>
    <w:lvl w:ilvl="8" w:tplc="46C8B8DC">
      <w:numFmt w:val="bullet"/>
      <w:lvlText w:val="•"/>
      <w:lvlJc w:val="left"/>
      <w:pPr>
        <w:ind w:left="8569" w:hanging="493"/>
      </w:pPr>
      <w:rPr>
        <w:rFonts w:hint="default"/>
        <w:lang w:val="en-US" w:eastAsia="en-US" w:bidi="en-US"/>
      </w:rPr>
    </w:lvl>
  </w:abstractNum>
  <w:abstractNum w:abstractNumId="11" w15:restartNumberingAfterBreak="0">
    <w:nsid w:val="412C6FE8"/>
    <w:multiLevelType w:val="hybridMultilevel"/>
    <w:tmpl w:val="B6148F54"/>
    <w:lvl w:ilvl="0" w:tplc="8DE034B8">
      <w:numFmt w:val="bullet"/>
      <w:lvlText w:val=""/>
      <w:lvlJc w:val="left"/>
      <w:pPr>
        <w:ind w:left="606" w:hanging="284"/>
      </w:pPr>
      <w:rPr>
        <w:rFonts w:ascii="Symbol" w:eastAsia="Symbol" w:hAnsi="Symbol" w:cs="Symbol" w:hint="default"/>
        <w:color w:val="424242"/>
        <w:w w:val="99"/>
        <w:sz w:val="20"/>
        <w:szCs w:val="20"/>
        <w:lang w:val="en-US" w:eastAsia="en-US" w:bidi="en-US"/>
      </w:rPr>
    </w:lvl>
    <w:lvl w:ilvl="1" w:tplc="8DE034B8">
      <w:numFmt w:val="bullet"/>
      <w:lvlText w:val=""/>
      <w:lvlJc w:val="left"/>
      <w:pPr>
        <w:ind w:left="1175" w:hanging="360"/>
      </w:pPr>
      <w:rPr>
        <w:rFonts w:ascii="Symbol" w:eastAsia="Symbol" w:hAnsi="Symbol" w:cs="Symbol" w:hint="default"/>
        <w:color w:val="424242"/>
        <w:w w:val="99"/>
        <w:sz w:val="20"/>
        <w:szCs w:val="20"/>
        <w:lang w:val="en-US" w:eastAsia="en-US" w:bidi="en-US"/>
      </w:rPr>
    </w:lvl>
    <w:lvl w:ilvl="2" w:tplc="4ABA4184">
      <w:numFmt w:val="bullet"/>
      <w:lvlText w:val="•"/>
      <w:lvlJc w:val="left"/>
      <w:pPr>
        <w:ind w:left="2214" w:hanging="360"/>
      </w:pPr>
      <w:rPr>
        <w:rFonts w:hint="default"/>
        <w:lang w:val="en-US" w:eastAsia="en-US" w:bidi="en-US"/>
      </w:rPr>
    </w:lvl>
    <w:lvl w:ilvl="3" w:tplc="FAB6DC62">
      <w:numFmt w:val="bullet"/>
      <w:lvlText w:val="•"/>
      <w:lvlJc w:val="left"/>
      <w:pPr>
        <w:ind w:left="3248" w:hanging="360"/>
      </w:pPr>
      <w:rPr>
        <w:rFonts w:hint="default"/>
        <w:lang w:val="en-US" w:eastAsia="en-US" w:bidi="en-US"/>
      </w:rPr>
    </w:lvl>
    <w:lvl w:ilvl="4" w:tplc="412ED7EC">
      <w:numFmt w:val="bullet"/>
      <w:lvlText w:val="•"/>
      <w:lvlJc w:val="left"/>
      <w:pPr>
        <w:ind w:left="4282" w:hanging="360"/>
      </w:pPr>
      <w:rPr>
        <w:rFonts w:hint="default"/>
        <w:lang w:val="en-US" w:eastAsia="en-US" w:bidi="en-US"/>
      </w:rPr>
    </w:lvl>
    <w:lvl w:ilvl="5" w:tplc="1B48FBF0">
      <w:numFmt w:val="bullet"/>
      <w:lvlText w:val="•"/>
      <w:lvlJc w:val="left"/>
      <w:pPr>
        <w:ind w:left="5316" w:hanging="360"/>
      </w:pPr>
      <w:rPr>
        <w:rFonts w:hint="default"/>
        <w:lang w:val="en-US" w:eastAsia="en-US" w:bidi="en-US"/>
      </w:rPr>
    </w:lvl>
    <w:lvl w:ilvl="6" w:tplc="F13E70F4">
      <w:numFmt w:val="bullet"/>
      <w:lvlText w:val="•"/>
      <w:lvlJc w:val="left"/>
      <w:pPr>
        <w:ind w:left="6350" w:hanging="360"/>
      </w:pPr>
      <w:rPr>
        <w:rFonts w:hint="default"/>
        <w:lang w:val="en-US" w:eastAsia="en-US" w:bidi="en-US"/>
      </w:rPr>
    </w:lvl>
    <w:lvl w:ilvl="7" w:tplc="D10C77CC">
      <w:numFmt w:val="bullet"/>
      <w:lvlText w:val="•"/>
      <w:lvlJc w:val="left"/>
      <w:pPr>
        <w:ind w:left="7384" w:hanging="360"/>
      </w:pPr>
      <w:rPr>
        <w:rFonts w:hint="default"/>
        <w:lang w:val="en-US" w:eastAsia="en-US" w:bidi="en-US"/>
      </w:rPr>
    </w:lvl>
    <w:lvl w:ilvl="8" w:tplc="3DFA01C6">
      <w:numFmt w:val="bullet"/>
      <w:lvlText w:val="•"/>
      <w:lvlJc w:val="left"/>
      <w:pPr>
        <w:ind w:left="8418" w:hanging="360"/>
      </w:pPr>
      <w:rPr>
        <w:rFonts w:hint="default"/>
        <w:lang w:val="en-US" w:eastAsia="en-US" w:bidi="en-US"/>
      </w:rPr>
    </w:lvl>
  </w:abstractNum>
  <w:abstractNum w:abstractNumId="12" w15:restartNumberingAfterBreak="0">
    <w:nsid w:val="43BF366F"/>
    <w:multiLevelType w:val="hybridMultilevel"/>
    <w:tmpl w:val="0BCA7E2E"/>
    <w:lvl w:ilvl="0" w:tplc="295C1168">
      <w:start w:val="1"/>
      <w:numFmt w:val="decimal"/>
      <w:lvlText w:val="%1."/>
      <w:lvlJc w:val="left"/>
      <w:pPr>
        <w:ind w:left="373" w:hanging="244"/>
      </w:pPr>
      <w:rPr>
        <w:rFonts w:ascii="Calibri" w:eastAsia="Calibri" w:hAnsi="Calibri" w:cs="Calibri" w:hint="default"/>
        <w:color w:val="231F20"/>
        <w:w w:val="118"/>
        <w:sz w:val="20"/>
        <w:szCs w:val="20"/>
        <w:lang w:val="en-US" w:eastAsia="en-US" w:bidi="en-US"/>
      </w:rPr>
    </w:lvl>
    <w:lvl w:ilvl="1" w:tplc="29A61BD6">
      <w:numFmt w:val="bullet"/>
      <w:lvlText w:val="•"/>
      <w:lvlJc w:val="left"/>
      <w:pPr>
        <w:ind w:left="1388" w:hanging="244"/>
      </w:pPr>
      <w:rPr>
        <w:rFonts w:hint="default"/>
        <w:lang w:val="en-US" w:eastAsia="en-US" w:bidi="en-US"/>
      </w:rPr>
    </w:lvl>
    <w:lvl w:ilvl="2" w:tplc="44887036">
      <w:numFmt w:val="bullet"/>
      <w:lvlText w:val="•"/>
      <w:lvlJc w:val="left"/>
      <w:pPr>
        <w:ind w:left="2397" w:hanging="244"/>
      </w:pPr>
      <w:rPr>
        <w:rFonts w:hint="default"/>
        <w:lang w:val="en-US" w:eastAsia="en-US" w:bidi="en-US"/>
      </w:rPr>
    </w:lvl>
    <w:lvl w:ilvl="3" w:tplc="60CCEDDC">
      <w:numFmt w:val="bullet"/>
      <w:lvlText w:val="•"/>
      <w:lvlJc w:val="left"/>
      <w:pPr>
        <w:ind w:left="3405" w:hanging="244"/>
      </w:pPr>
      <w:rPr>
        <w:rFonts w:hint="default"/>
        <w:lang w:val="en-US" w:eastAsia="en-US" w:bidi="en-US"/>
      </w:rPr>
    </w:lvl>
    <w:lvl w:ilvl="4" w:tplc="D4D20C84">
      <w:numFmt w:val="bullet"/>
      <w:lvlText w:val="•"/>
      <w:lvlJc w:val="left"/>
      <w:pPr>
        <w:ind w:left="4414" w:hanging="244"/>
      </w:pPr>
      <w:rPr>
        <w:rFonts w:hint="default"/>
        <w:lang w:val="en-US" w:eastAsia="en-US" w:bidi="en-US"/>
      </w:rPr>
    </w:lvl>
    <w:lvl w:ilvl="5" w:tplc="786EB170">
      <w:numFmt w:val="bullet"/>
      <w:lvlText w:val="•"/>
      <w:lvlJc w:val="left"/>
      <w:pPr>
        <w:ind w:left="5422" w:hanging="244"/>
      </w:pPr>
      <w:rPr>
        <w:rFonts w:hint="default"/>
        <w:lang w:val="en-US" w:eastAsia="en-US" w:bidi="en-US"/>
      </w:rPr>
    </w:lvl>
    <w:lvl w:ilvl="6" w:tplc="84C04CC8">
      <w:numFmt w:val="bullet"/>
      <w:lvlText w:val="•"/>
      <w:lvlJc w:val="left"/>
      <w:pPr>
        <w:ind w:left="6431" w:hanging="244"/>
      </w:pPr>
      <w:rPr>
        <w:rFonts w:hint="default"/>
        <w:lang w:val="en-US" w:eastAsia="en-US" w:bidi="en-US"/>
      </w:rPr>
    </w:lvl>
    <w:lvl w:ilvl="7" w:tplc="242AD96C">
      <w:numFmt w:val="bullet"/>
      <w:lvlText w:val="•"/>
      <w:lvlJc w:val="left"/>
      <w:pPr>
        <w:ind w:left="7439" w:hanging="244"/>
      </w:pPr>
      <w:rPr>
        <w:rFonts w:hint="default"/>
        <w:lang w:val="en-US" w:eastAsia="en-US" w:bidi="en-US"/>
      </w:rPr>
    </w:lvl>
    <w:lvl w:ilvl="8" w:tplc="A6FC9802">
      <w:numFmt w:val="bullet"/>
      <w:lvlText w:val="•"/>
      <w:lvlJc w:val="left"/>
      <w:pPr>
        <w:ind w:left="8448" w:hanging="244"/>
      </w:pPr>
      <w:rPr>
        <w:rFonts w:hint="default"/>
        <w:lang w:val="en-US" w:eastAsia="en-US" w:bidi="en-US"/>
      </w:rPr>
    </w:lvl>
  </w:abstractNum>
  <w:abstractNum w:abstractNumId="13" w15:restartNumberingAfterBreak="0">
    <w:nsid w:val="5A5C332E"/>
    <w:multiLevelType w:val="hybridMultilevel"/>
    <w:tmpl w:val="0F46751E"/>
    <w:lvl w:ilvl="0" w:tplc="C06C9992">
      <w:start w:val="1"/>
      <w:numFmt w:val="decimal"/>
      <w:lvlText w:val="%1."/>
      <w:lvlJc w:val="left"/>
      <w:pPr>
        <w:ind w:left="1080" w:hanging="360"/>
      </w:pPr>
      <w:rPr>
        <w:rFonts w:hint="default"/>
        <w:sz w:val="24"/>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8653020"/>
    <w:multiLevelType w:val="multilevel"/>
    <w:tmpl w:val="F19202B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A96394"/>
    <w:multiLevelType w:val="hybridMultilevel"/>
    <w:tmpl w:val="2534A55A"/>
    <w:lvl w:ilvl="0" w:tplc="296EA58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72270183"/>
    <w:multiLevelType w:val="hybridMultilevel"/>
    <w:tmpl w:val="FBD6DD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F246BA0"/>
    <w:multiLevelType w:val="multilevel"/>
    <w:tmpl w:val="3792488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37231294">
    <w:abstractNumId w:val="0"/>
  </w:num>
  <w:num w:numId="2" w16cid:durableId="139420512">
    <w:abstractNumId w:val="1"/>
  </w:num>
  <w:num w:numId="3" w16cid:durableId="792551692">
    <w:abstractNumId w:val="2"/>
  </w:num>
  <w:num w:numId="4" w16cid:durableId="1358775793">
    <w:abstractNumId w:val="3"/>
  </w:num>
  <w:num w:numId="5" w16cid:durableId="1862624381">
    <w:abstractNumId w:val="5"/>
  </w:num>
  <w:num w:numId="6" w16cid:durableId="1498230843">
    <w:abstractNumId w:val="9"/>
  </w:num>
  <w:num w:numId="7" w16cid:durableId="2144033530">
    <w:abstractNumId w:val="8"/>
  </w:num>
  <w:num w:numId="8" w16cid:durableId="1786920301">
    <w:abstractNumId w:val="6"/>
  </w:num>
  <w:num w:numId="9" w16cid:durableId="830482376">
    <w:abstractNumId w:val="16"/>
  </w:num>
  <w:num w:numId="10" w16cid:durableId="1798641223">
    <w:abstractNumId w:val="14"/>
  </w:num>
  <w:num w:numId="11" w16cid:durableId="1754861012">
    <w:abstractNumId w:val="17"/>
  </w:num>
  <w:num w:numId="12" w16cid:durableId="733352364">
    <w:abstractNumId w:val="13"/>
  </w:num>
  <w:num w:numId="13" w16cid:durableId="822815443">
    <w:abstractNumId w:val="7"/>
  </w:num>
  <w:num w:numId="14" w16cid:durableId="491331795">
    <w:abstractNumId w:val="10"/>
  </w:num>
  <w:num w:numId="15" w16cid:durableId="1781493025">
    <w:abstractNumId w:val="11"/>
  </w:num>
  <w:num w:numId="16" w16cid:durableId="1303582433">
    <w:abstractNumId w:val="12"/>
  </w:num>
  <w:num w:numId="17" w16cid:durableId="1794323618">
    <w:abstractNumId w:val="4"/>
  </w:num>
  <w:num w:numId="18" w16cid:durableId="17898139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200F"/>
    <w:rsid w:val="000044B6"/>
    <w:rsid w:val="000057EA"/>
    <w:rsid w:val="000110FA"/>
    <w:rsid w:val="00011C42"/>
    <w:rsid w:val="0001240C"/>
    <w:rsid w:val="00012807"/>
    <w:rsid w:val="00012A28"/>
    <w:rsid w:val="00012BDA"/>
    <w:rsid w:val="000153FC"/>
    <w:rsid w:val="00017C30"/>
    <w:rsid w:val="00021FCB"/>
    <w:rsid w:val="0002201F"/>
    <w:rsid w:val="00025E38"/>
    <w:rsid w:val="000267F9"/>
    <w:rsid w:val="0002692E"/>
    <w:rsid w:val="0002715F"/>
    <w:rsid w:val="00032D76"/>
    <w:rsid w:val="00033848"/>
    <w:rsid w:val="000368FD"/>
    <w:rsid w:val="00040055"/>
    <w:rsid w:val="0004576A"/>
    <w:rsid w:val="00047393"/>
    <w:rsid w:val="00047CEB"/>
    <w:rsid w:val="0005081A"/>
    <w:rsid w:val="00051972"/>
    <w:rsid w:val="00052882"/>
    <w:rsid w:val="000528B2"/>
    <w:rsid w:val="00053320"/>
    <w:rsid w:val="00053613"/>
    <w:rsid w:val="00053FCC"/>
    <w:rsid w:val="000544EB"/>
    <w:rsid w:val="000576D2"/>
    <w:rsid w:val="00060D8C"/>
    <w:rsid w:val="00061F82"/>
    <w:rsid w:val="00062663"/>
    <w:rsid w:val="00063567"/>
    <w:rsid w:val="0006784D"/>
    <w:rsid w:val="00067E53"/>
    <w:rsid w:val="00075A37"/>
    <w:rsid w:val="00076C9F"/>
    <w:rsid w:val="000806E6"/>
    <w:rsid w:val="00081273"/>
    <w:rsid w:val="00081657"/>
    <w:rsid w:val="000824F4"/>
    <w:rsid w:val="00083D82"/>
    <w:rsid w:val="000840AF"/>
    <w:rsid w:val="00087147"/>
    <w:rsid w:val="0009241A"/>
    <w:rsid w:val="0009709F"/>
    <w:rsid w:val="000A1C7D"/>
    <w:rsid w:val="000A1F9B"/>
    <w:rsid w:val="000A2439"/>
    <w:rsid w:val="000A6D1B"/>
    <w:rsid w:val="000A7DC2"/>
    <w:rsid w:val="000A7F10"/>
    <w:rsid w:val="000B3CA2"/>
    <w:rsid w:val="000C35F0"/>
    <w:rsid w:val="000C4F5F"/>
    <w:rsid w:val="000C7608"/>
    <w:rsid w:val="000D052B"/>
    <w:rsid w:val="000D1120"/>
    <w:rsid w:val="000D42A5"/>
    <w:rsid w:val="000D4AC6"/>
    <w:rsid w:val="000D4C0E"/>
    <w:rsid w:val="000E103C"/>
    <w:rsid w:val="000E2D10"/>
    <w:rsid w:val="000E529C"/>
    <w:rsid w:val="000E698A"/>
    <w:rsid w:val="000F0E12"/>
    <w:rsid w:val="000F445A"/>
    <w:rsid w:val="000F5914"/>
    <w:rsid w:val="00100FEF"/>
    <w:rsid w:val="00102ED5"/>
    <w:rsid w:val="00103EFC"/>
    <w:rsid w:val="00107BF9"/>
    <w:rsid w:val="00107D7A"/>
    <w:rsid w:val="0011132D"/>
    <w:rsid w:val="00112AF2"/>
    <w:rsid w:val="00114F85"/>
    <w:rsid w:val="00117D10"/>
    <w:rsid w:val="00122458"/>
    <w:rsid w:val="001259D4"/>
    <w:rsid w:val="001315FF"/>
    <w:rsid w:val="00131629"/>
    <w:rsid w:val="0013177D"/>
    <w:rsid w:val="0013248A"/>
    <w:rsid w:val="00143AD2"/>
    <w:rsid w:val="001458DC"/>
    <w:rsid w:val="001459EF"/>
    <w:rsid w:val="00146ABD"/>
    <w:rsid w:val="00146EBE"/>
    <w:rsid w:val="001507A0"/>
    <w:rsid w:val="00153DD2"/>
    <w:rsid w:val="00160144"/>
    <w:rsid w:val="001728D5"/>
    <w:rsid w:val="0017622E"/>
    <w:rsid w:val="001767DF"/>
    <w:rsid w:val="0017692C"/>
    <w:rsid w:val="001822C6"/>
    <w:rsid w:val="00185877"/>
    <w:rsid w:val="00186704"/>
    <w:rsid w:val="00187A48"/>
    <w:rsid w:val="00194247"/>
    <w:rsid w:val="00196BDD"/>
    <w:rsid w:val="001A1B2D"/>
    <w:rsid w:val="001A679E"/>
    <w:rsid w:val="001A746A"/>
    <w:rsid w:val="001A7853"/>
    <w:rsid w:val="001B1210"/>
    <w:rsid w:val="001B624C"/>
    <w:rsid w:val="001B62F8"/>
    <w:rsid w:val="001B6308"/>
    <w:rsid w:val="001B7842"/>
    <w:rsid w:val="001C059C"/>
    <w:rsid w:val="001C0738"/>
    <w:rsid w:val="001C1DC1"/>
    <w:rsid w:val="001C48C9"/>
    <w:rsid w:val="001C5533"/>
    <w:rsid w:val="001C647E"/>
    <w:rsid w:val="001D0518"/>
    <w:rsid w:val="001D45BD"/>
    <w:rsid w:val="001E0B9A"/>
    <w:rsid w:val="001E2749"/>
    <w:rsid w:val="001E2BC6"/>
    <w:rsid w:val="001E45E7"/>
    <w:rsid w:val="001E477D"/>
    <w:rsid w:val="001E68BE"/>
    <w:rsid w:val="001F1876"/>
    <w:rsid w:val="001F1FA7"/>
    <w:rsid w:val="001F3118"/>
    <w:rsid w:val="001F41AF"/>
    <w:rsid w:val="001F5349"/>
    <w:rsid w:val="001F5F41"/>
    <w:rsid w:val="00200D12"/>
    <w:rsid w:val="00204D36"/>
    <w:rsid w:val="002055F6"/>
    <w:rsid w:val="00211B43"/>
    <w:rsid w:val="00212294"/>
    <w:rsid w:val="00212296"/>
    <w:rsid w:val="002129AD"/>
    <w:rsid w:val="002152E2"/>
    <w:rsid w:val="00225C2A"/>
    <w:rsid w:val="00227F0A"/>
    <w:rsid w:val="0023216D"/>
    <w:rsid w:val="00232AAD"/>
    <w:rsid w:val="0023681F"/>
    <w:rsid w:val="00253328"/>
    <w:rsid w:val="002533CA"/>
    <w:rsid w:val="00256DBD"/>
    <w:rsid w:val="00263B91"/>
    <w:rsid w:val="002670D2"/>
    <w:rsid w:val="0026781B"/>
    <w:rsid w:val="0027269A"/>
    <w:rsid w:val="00272DC7"/>
    <w:rsid w:val="00274274"/>
    <w:rsid w:val="00275BFF"/>
    <w:rsid w:val="00276CFB"/>
    <w:rsid w:val="002805DF"/>
    <w:rsid w:val="00281082"/>
    <w:rsid w:val="00281CFA"/>
    <w:rsid w:val="00285889"/>
    <w:rsid w:val="00285AB8"/>
    <w:rsid w:val="00286A92"/>
    <w:rsid w:val="002904F2"/>
    <w:rsid w:val="0029519B"/>
    <w:rsid w:val="00297EE4"/>
    <w:rsid w:val="002A1C56"/>
    <w:rsid w:val="002A4B72"/>
    <w:rsid w:val="002B116D"/>
    <w:rsid w:val="002B309E"/>
    <w:rsid w:val="002B7299"/>
    <w:rsid w:val="002B7589"/>
    <w:rsid w:val="002C2817"/>
    <w:rsid w:val="002C44D1"/>
    <w:rsid w:val="002C7753"/>
    <w:rsid w:val="002D2C1D"/>
    <w:rsid w:val="002D4CEB"/>
    <w:rsid w:val="002D4ECB"/>
    <w:rsid w:val="002E0D1F"/>
    <w:rsid w:val="002E1604"/>
    <w:rsid w:val="002E1C3C"/>
    <w:rsid w:val="002E2A63"/>
    <w:rsid w:val="002E62C2"/>
    <w:rsid w:val="002F0CA7"/>
    <w:rsid w:val="002F2C58"/>
    <w:rsid w:val="002F2C7E"/>
    <w:rsid w:val="002F373F"/>
    <w:rsid w:val="002F51D2"/>
    <w:rsid w:val="00300915"/>
    <w:rsid w:val="003030F9"/>
    <w:rsid w:val="00304EBE"/>
    <w:rsid w:val="003076C2"/>
    <w:rsid w:val="00312204"/>
    <w:rsid w:val="00313F64"/>
    <w:rsid w:val="003146B5"/>
    <w:rsid w:val="00315059"/>
    <w:rsid w:val="0032120D"/>
    <w:rsid w:val="00322A50"/>
    <w:rsid w:val="0032322B"/>
    <w:rsid w:val="003262E2"/>
    <w:rsid w:val="00330596"/>
    <w:rsid w:val="00332104"/>
    <w:rsid w:val="0033376C"/>
    <w:rsid w:val="00333FF6"/>
    <w:rsid w:val="00334CB5"/>
    <w:rsid w:val="0033764A"/>
    <w:rsid w:val="00340041"/>
    <w:rsid w:val="0034015E"/>
    <w:rsid w:val="00341FD4"/>
    <w:rsid w:val="0034418A"/>
    <w:rsid w:val="003473B8"/>
    <w:rsid w:val="00347A7E"/>
    <w:rsid w:val="00353266"/>
    <w:rsid w:val="003533E6"/>
    <w:rsid w:val="00356C51"/>
    <w:rsid w:val="00364436"/>
    <w:rsid w:val="00366845"/>
    <w:rsid w:val="0036697D"/>
    <w:rsid w:val="0037134E"/>
    <w:rsid w:val="00372C91"/>
    <w:rsid w:val="00374DF1"/>
    <w:rsid w:val="0037542B"/>
    <w:rsid w:val="003754C4"/>
    <w:rsid w:val="00376F66"/>
    <w:rsid w:val="00377702"/>
    <w:rsid w:val="00381651"/>
    <w:rsid w:val="00381950"/>
    <w:rsid w:val="00382988"/>
    <w:rsid w:val="003836DC"/>
    <w:rsid w:val="00386E1A"/>
    <w:rsid w:val="00391475"/>
    <w:rsid w:val="00393D29"/>
    <w:rsid w:val="0039476D"/>
    <w:rsid w:val="003A165D"/>
    <w:rsid w:val="003A21E6"/>
    <w:rsid w:val="003A23A3"/>
    <w:rsid w:val="003A7AED"/>
    <w:rsid w:val="003A7E9D"/>
    <w:rsid w:val="003A7FB8"/>
    <w:rsid w:val="003B0FA9"/>
    <w:rsid w:val="003B210F"/>
    <w:rsid w:val="003B2170"/>
    <w:rsid w:val="003B24D8"/>
    <w:rsid w:val="003B3A95"/>
    <w:rsid w:val="003B52F5"/>
    <w:rsid w:val="003B6408"/>
    <w:rsid w:val="003B64DB"/>
    <w:rsid w:val="003B7104"/>
    <w:rsid w:val="003C0A81"/>
    <w:rsid w:val="003C37B3"/>
    <w:rsid w:val="003C3DE9"/>
    <w:rsid w:val="003C6778"/>
    <w:rsid w:val="003D54E0"/>
    <w:rsid w:val="003D5CCA"/>
    <w:rsid w:val="003E0BC7"/>
    <w:rsid w:val="003E163F"/>
    <w:rsid w:val="003E4729"/>
    <w:rsid w:val="003E5FFF"/>
    <w:rsid w:val="003F4253"/>
    <w:rsid w:val="003F77B7"/>
    <w:rsid w:val="00401835"/>
    <w:rsid w:val="00401998"/>
    <w:rsid w:val="00401AF1"/>
    <w:rsid w:val="00402EE6"/>
    <w:rsid w:val="00405B46"/>
    <w:rsid w:val="0040767F"/>
    <w:rsid w:val="00413C90"/>
    <w:rsid w:val="00414AFF"/>
    <w:rsid w:val="004218A3"/>
    <w:rsid w:val="0043291B"/>
    <w:rsid w:val="00441F44"/>
    <w:rsid w:val="0044200F"/>
    <w:rsid w:val="00445194"/>
    <w:rsid w:val="0044523B"/>
    <w:rsid w:val="0044641E"/>
    <w:rsid w:val="0045239C"/>
    <w:rsid w:val="00461E25"/>
    <w:rsid w:val="00465290"/>
    <w:rsid w:val="004663D4"/>
    <w:rsid w:val="0046774A"/>
    <w:rsid w:val="0046777C"/>
    <w:rsid w:val="00470F53"/>
    <w:rsid w:val="0047267A"/>
    <w:rsid w:val="00474217"/>
    <w:rsid w:val="00476228"/>
    <w:rsid w:val="00477F01"/>
    <w:rsid w:val="00490737"/>
    <w:rsid w:val="004962D9"/>
    <w:rsid w:val="0049724D"/>
    <w:rsid w:val="004979F6"/>
    <w:rsid w:val="00497D33"/>
    <w:rsid w:val="004A03CA"/>
    <w:rsid w:val="004A349C"/>
    <w:rsid w:val="004A6F19"/>
    <w:rsid w:val="004B37E7"/>
    <w:rsid w:val="004B4C46"/>
    <w:rsid w:val="004B7562"/>
    <w:rsid w:val="004B7EF4"/>
    <w:rsid w:val="004C6DA8"/>
    <w:rsid w:val="004E0B16"/>
    <w:rsid w:val="004E1C45"/>
    <w:rsid w:val="004E619F"/>
    <w:rsid w:val="004E66DC"/>
    <w:rsid w:val="004F05F4"/>
    <w:rsid w:val="004F0931"/>
    <w:rsid w:val="004F12A0"/>
    <w:rsid w:val="004F2039"/>
    <w:rsid w:val="004F25C1"/>
    <w:rsid w:val="004F78C2"/>
    <w:rsid w:val="00500A45"/>
    <w:rsid w:val="00501B76"/>
    <w:rsid w:val="0050272D"/>
    <w:rsid w:val="00506865"/>
    <w:rsid w:val="0051137A"/>
    <w:rsid w:val="00512771"/>
    <w:rsid w:val="00512CFF"/>
    <w:rsid w:val="00513823"/>
    <w:rsid w:val="00513826"/>
    <w:rsid w:val="00517BD5"/>
    <w:rsid w:val="00522331"/>
    <w:rsid w:val="00526652"/>
    <w:rsid w:val="00530CC0"/>
    <w:rsid w:val="0053308B"/>
    <w:rsid w:val="00537094"/>
    <w:rsid w:val="005409DA"/>
    <w:rsid w:val="005438A8"/>
    <w:rsid w:val="0055217D"/>
    <w:rsid w:val="0055357E"/>
    <w:rsid w:val="00554417"/>
    <w:rsid w:val="00554E3B"/>
    <w:rsid w:val="0055783B"/>
    <w:rsid w:val="00561171"/>
    <w:rsid w:val="005626A4"/>
    <w:rsid w:val="0056647F"/>
    <w:rsid w:val="00567122"/>
    <w:rsid w:val="0057044B"/>
    <w:rsid w:val="00573BD9"/>
    <w:rsid w:val="00575D17"/>
    <w:rsid w:val="00577BEC"/>
    <w:rsid w:val="00580454"/>
    <w:rsid w:val="005806C9"/>
    <w:rsid w:val="005834B0"/>
    <w:rsid w:val="005850B5"/>
    <w:rsid w:val="005852B0"/>
    <w:rsid w:val="00585933"/>
    <w:rsid w:val="00585D03"/>
    <w:rsid w:val="0058700D"/>
    <w:rsid w:val="00587B5E"/>
    <w:rsid w:val="00590BF9"/>
    <w:rsid w:val="00593E32"/>
    <w:rsid w:val="0059588F"/>
    <w:rsid w:val="00596F1E"/>
    <w:rsid w:val="005A3CD2"/>
    <w:rsid w:val="005A4ABD"/>
    <w:rsid w:val="005B74A1"/>
    <w:rsid w:val="005C0CB5"/>
    <w:rsid w:val="005C2070"/>
    <w:rsid w:val="005C636A"/>
    <w:rsid w:val="005C736F"/>
    <w:rsid w:val="005C73E9"/>
    <w:rsid w:val="005D5B3A"/>
    <w:rsid w:val="005D5B5D"/>
    <w:rsid w:val="005D6FD5"/>
    <w:rsid w:val="005E0394"/>
    <w:rsid w:val="005E14DE"/>
    <w:rsid w:val="005E6E7E"/>
    <w:rsid w:val="005F08FA"/>
    <w:rsid w:val="005F14B1"/>
    <w:rsid w:val="005F2FB4"/>
    <w:rsid w:val="005F6360"/>
    <w:rsid w:val="005F6375"/>
    <w:rsid w:val="0060078E"/>
    <w:rsid w:val="00605858"/>
    <w:rsid w:val="00606ECE"/>
    <w:rsid w:val="006116CD"/>
    <w:rsid w:val="00616323"/>
    <w:rsid w:val="00617A60"/>
    <w:rsid w:val="00620C91"/>
    <w:rsid w:val="00621218"/>
    <w:rsid w:val="006237CF"/>
    <w:rsid w:val="00624F70"/>
    <w:rsid w:val="00625DAF"/>
    <w:rsid w:val="00626D3B"/>
    <w:rsid w:val="00632451"/>
    <w:rsid w:val="00634986"/>
    <w:rsid w:val="00637D7D"/>
    <w:rsid w:val="00643F3F"/>
    <w:rsid w:val="00647101"/>
    <w:rsid w:val="00653FF5"/>
    <w:rsid w:val="00654D7C"/>
    <w:rsid w:val="006551B7"/>
    <w:rsid w:val="00663446"/>
    <w:rsid w:val="00663DA3"/>
    <w:rsid w:val="00666B02"/>
    <w:rsid w:val="00674A1C"/>
    <w:rsid w:val="00681431"/>
    <w:rsid w:val="006819CA"/>
    <w:rsid w:val="00681A88"/>
    <w:rsid w:val="006854D9"/>
    <w:rsid w:val="00685AEB"/>
    <w:rsid w:val="00691856"/>
    <w:rsid w:val="00692BB2"/>
    <w:rsid w:val="00694147"/>
    <w:rsid w:val="00695D94"/>
    <w:rsid w:val="00695E01"/>
    <w:rsid w:val="006A0874"/>
    <w:rsid w:val="006A35F7"/>
    <w:rsid w:val="006B099E"/>
    <w:rsid w:val="006B1F85"/>
    <w:rsid w:val="006B533E"/>
    <w:rsid w:val="006B62CF"/>
    <w:rsid w:val="006C174D"/>
    <w:rsid w:val="006C2FB6"/>
    <w:rsid w:val="006C575C"/>
    <w:rsid w:val="006C5BDF"/>
    <w:rsid w:val="006D3EF0"/>
    <w:rsid w:val="006D61D4"/>
    <w:rsid w:val="006D66E8"/>
    <w:rsid w:val="006D683E"/>
    <w:rsid w:val="006D6FD9"/>
    <w:rsid w:val="006E23D6"/>
    <w:rsid w:val="006E660D"/>
    <w:rsid w:val="006F37B3"/>
    <w:rsid w:val="006F3ED0"/>
    <w:rsid w:val="006F4E87"/>
    <w:rsid w:val="00701C6C"/>
    <w:rsid w:val="0070303B"/>
    <w:rsid w:val="00703515"/>
    <w:rsid w:val="00704DD3"/>
    <w:rsid w:val="007156BC"/>
    <w:rsid w:val="00715E8B"/>
    <w:rsid w:val="007176B8"/>
    <w:rsid w:val="00721CAF"/>
    <w:rsid w:val="0073634C"/>
    <w:rsid w:val="00743BC0"/>
    <w:rsid w:val="00745330"/>
    <w:rsid w:val="00746784"/>
    <w:rsid w:val="00751B6E"/>
    <w:rsid w:val="00751D63"/>
    <w:rsid w:val="00751F90"/>
    <w:rsid w:val="00757693"/>
    <w:rsid w:val="007600D9"/>
    <w:rsid w:val="0076621C"/>
    <w:rsid w:val="007778FF"/>
    <w:rsid w:val="00777EE2"/>
    <w:rsid w:val="007803A3"/>
    <w:rsid w:val="00781A2E"/>
    <w:rsid w:val="00783CB2"/>
    <w:rsid w:val="00785759"/>
    <w:rsid w:val="0079451F"/>
    <w:rsid w:val="0079690C"/>
    <w:rsid w:val="00796E46"/>
    <w:rsid w:val="00797F5E"/>
    <w:rsid w:val="007A0050"/>
    <w:rsid w:val="007A0B9F"/>
    <w:rsid w:val="007A35C6"/>
    <w:rsid w:val="007A39A0"/>
    <w:rsid w:val="007A546A"/>
    <w:rsid w:val="007A6121"/>
    <w:rsid w:val="007A6B70"/>
    <w:rsid w:val="007A7F1A"/>
    <w:rsid w:val="007B006F"/>
    <w:rsid w:val="007B225C"/>
    <w:rsid w:val="007B2CAA"/>
    <w:rsid w:val="007B3189"/>
    <w:rsid w:val="007B3F55"/>
    <w:rsid w:val="007C17F9"/>
    <w:rsid w:val="007C2872"/>
    <w:rsid w:val="007C2931"/>
    <w:rsid w:val="007C6CC8"/>
    <w:rsid w:val="007D19EC"/>
    <w:rsid w:val="007E045D"/>
    <w:rsid w:val="007E124C"/>
    <w:rsid w:val="007E3631"/>
    <w:rsid w:val="007F1363"/>
    <w:rsid w:val="007F1B46"/>
    <w:rsid w:val="00802794"/>
    <w:rsid w:val="008062A6"/>
    <w:rsid w:val="00815D2D"/>
    <w:rsid w:val="00817618"/>
    <w:rsid w:val="00823D9F"/>
    <w:rsid w:val="00824B4A"/>
    <w:rsid w:val="00825238"/>
    <w:rsid w:val="008256DA"/>
    <w:rsid w:val="00825BF2"/>
    <w:rsid w:val="00831CBC"/>
    <w:rsid w:val="008327F9"/>
    <w:rsid w:val="0083651E"/>
    <w:rsid w:val="00840DCE"/>
    <w:rsid w:val="00840E7D"/>
    <w:rsid w:val="00842055"/>
    <w:rsid w:val="00842340"/>
    <w:rsid w:val="00843680"/>
    <w:rsid w:val="00845B19"/>
    <w:rsid w:val="0084602E"/>
    <w:rsid w:val="00850333"/>
    <w:rsid w:val="00850EAA"/>
    <w:rsid w:val="00850FF8"/>
    <w:rsid w:val="00852537"/>
    <w:rsid w:val="008530F3"/>
    <w:rsid w:val="008538AD"/>
    <w:rsid w:val="00857677"/>
    <w:rsid w:val="008579A6"/>
    <w:rsid w:val="00861A18"/>
    <w:rsid w:val="00865433"/>
    <w:rsid w:val="00865F53"/>
    <w:rsid w:val="00866A53"/>
    <w:rsid w:val="00866B54"/>
    <w:rsid w:val="00866CD1"/>
    <w:rsid w:val="008673E5"/>
    <w:rsid w:val="00867B7F"/>
    <w:rsid w:val="00870119"/>
    <w:rsid w:val="00870763"/>
    <w:rsid w:val="00872E71"/>
    <w:rsid w:val="00873C49"/>
    <w:rsid w:val="008749FC"/>
    <w:rsid w:val="008750E7"/>
    <w:rsid w:val="00876AE5"/>
    <w:rsid w:val="0088077F"/>
    <w:rsid w:val="00883563"/>
    <w:rsid w:val="008858C6"/>
    <w:rsid w:val="0088630D"/>
    <w:rsid w:val="008A63FB"/>
    <w:rsid w:val="008A702A"/>
    <w:rsid w:val="008A7BA6"/>
    <w:rsid w:val="008B0110"/>
    <w:rsid w:val="008C4639"/>
    <w:rsid w:val="008C528B"/>
    <w:rsid w:val="008C6BD7"/>
    <w:rsid w:val="008D0880"/>
    <w:rsid w:val="008D1052"/>
    <w:rsid w:val="008D3756"/>
    <w:rsid w:val="008D3827"/>
    <w:rsid w:val="008D3FA9"/>
    <w:rsid w:val="008D58DF"/>
    <w:rsid w:val="008D62D8"/>
    <w:rsid w:val="008D6912"/>
    <w:rsid w:val="008E0A61"/>
    <w:rsid w:val="008E1D37"/>
    <w:rsid w:val="008E1D4F"/>
    <w:rsid w:val="008E1F4A"/>
    <w:rsid w:val="008E2DD8"/>
    <w:rsid w:val="008F1165"/>
    <w:rsid w:val="008F419A"/>
    <w:rsid w:val="008F5230"/>
    <w:rsid w:val="00900279"/>
    <w:rsid w:val="00902D8E"/>
    <w:rsid w:val="009035FF"/>
    <w:rsid w:val="00904380"/>
    <w:rsid w:val="0091107E"/>
    <w:rsid w:val="009118A9"/>
    <w:rsid w:val="009172B8"/>
    <w:rsid w:val="00917CC8"/>
    <w:rsid w:val="00920EA6"/>
    <w:rsid w:val="009214D0"/>
    <w:rsid w:val="00921575"/>
    <w:rsid w:val="009222FD"/>
    <w:rsid w:val="00925394"/>
    <w:rsid w:val="00932AF4"/>
    <w:rsid w:val="00932F99"/>
    <w:rsid w:val="00942C9C"/>
    <w:rsid w:val="00943081"/>
    <w:rsid w:val="00943AEE"/>
    <w:rsid w:val="00946FD6"/>
    <w:rsid w:val="00947CDC"/>
    <w:rsid w:val="0095079B"/>
    <w:rsid w:val="00950B18"/>
    <w:rsid w:val="00951CA8"/>
    <w:rsid w:val="00952143"/>
    <w:rsid w:val="009521A4"/>
    <w:rsid w:val="00960149"/>
    <w:rsid w:val="00963818"/>
    <w:rsid w:val="00964596"/>
    <w:rsid w:val="00964ECA"/>
    <w:rsid w:val="00971044"/>
    <w:rsid w:val="00971197"/>
    <w:rsid w:val="00972897"/>
    <w:rsid w:val="009764D5"/>
    <w:rsid w:val="009824CC"/>
    <w:rsid w:val="009876E7"/>
    <w:rsid w:val="00991DC3"/>
    <w:rsid w:val="00992D9A"/>
    <w:rsid w:val="00997463"/>
    <w:rsid w:val="0099749D"/>
    <w:rsid w:val="009A3916"/>
    <w:rsid w:val="009A6EBC"/>
    <w:rsid w:val="009A7616"/>
    <w:rsid w:val="009B0B76"/>
    <w:rsid w:val="009B31EA"/>
    <w:rsid w:val="009B3CFA"/>
    <w:rsid w:val="009B4876"/>
    <w:rsid w:val="009C1999"/>
    <w:rsid w:val="009C41D1"/>
    <w:rsid w:val="009C53C5"/>
    <w:rsid w:val="009C5E73"/>
    <w:rsid w:val="009C5F73"/>
    <w:rsid w:val="009C6648"/>
    <w:rsid w:val="009D63F7"/>
    <w:rsid w:val="009E0ABF"/>
    <w:rsid w:val="009E4300"/>
    <w:rsid w:val="009E4AAA"/>
    <w:rsid w:val="009E4AB4"/>
    <w:rsid w:val="009E4EA2"/>
    <w:rsid w:val="009E5A5F"/>
    <w:rsid w:val="009E61CC"/>
    <w:rsid w:val="009F0B52"/>
    <w:rsid w:val="009F17BD"/>
    <w:rsid w:val="009F1E9A"/>
    <w:rsid w:val="009F201E"/>
    <w:rsid w:val="009F612E"/>
    <w:rsid w:val="009F6844"/>
    <w:rsid w:val="00A00F3B"/>
    <w:rsid w:val="00A011B5"/>
    <w:rsid w:val="00A0321A"/>
    <w:rsid w:val="00A053FE"/>
    <w:rsid w:val="00A075B6"/>
    <w:rsid w:val="00A07948"/>
    <w:rsid w:val="00A10692"/>
    <w:rsid w:val="00A12776"/>
    <w:rsid w:val="00A12CDB"/>
    <w:rsid w:val="00A14453"/>
    <w:rsid w:val="00A148BD"/>
    <w:rsid w:val="00A14936"/>
    <w:rsid w:val="00A14EB0"/>
    <w:rsid w:val="00A24127"/>
    <w:rsid w:val="00A30B34"/>
    <w:rsid w:val="00A32A51"/>
    <w:rsid w:val="00A35B48"/>
    <w:rsid w:val="00A4239D"/>
    <w:rsid w:val="00A423D0"/>
    <w:rsid w:val="00A442FC"/>
    <w:rsid w:val="00A45590"/>
    <w:rsid w:val="00A45630"/>
    <w:rsid w:val="00A50A8A"/>
    <w:rsid w:val="00A50F16"/>
    <w:rsid w:val="00A51336"/>
    <w:rsid w:val="00A51E00"/>
    <w:rsid w:val="00A52736"/>
    <w:rsid w:val="00A52838"/>
    <w:rsid w:val="00A55123"/>
    <w:rsid w:val="00A55C15"/>
    <w:rsid w:val="00A6531C"/>
    <w:rsid w:val="00A6674D"/>
    <w:rsid w:val="00A7180A"/>
    <w:rsid w:val="00A80165"/>
    <w:rsid w:val="00A82C68"/>
    <w:rsid w:val="00A82E36"/>
    <w:rsid w:val="00A842D9"/>
    <w:rsid w:val="00A8454F"/>
    <w:rsid w:val="00A846C1"/>
    <w:rsid w:val="00A8476C"/>
    <w:rsid w:val="00A86EDF"/>
    <w:rsid w:val="00A91B78"/>
    <w:rsid w:val="00A92BE1"/>
    <w:rsid w:val="00A9547C"/>
    <w:rsid w:val="00A9558C"/>
    <w:rsid w:val="00A96C9D"/>
    <w:rsid w:val="00AA06DC"/>
    <w:rsid w:val="00AA0F37"/>
    <w:rsid w:val="00AA2E7A"/>
    <w:rsid w:val="00AA4A18"/>
    <w:rsid w:val="00AB1C78"/>
    <w:rsid w:val="00AB51C8"/>
    <w:rsid w:val="00AC65A6"/>
    <w:rsid w:val="00AD052D"/>
    <w:rsid w:val="00AD0EC0"/>
    <w:rsid w:val="00AD1AB8"/>
    <w:rsid w:val="00AD23E5"/>
    <w:rsid w:val="00AD2C24"/>
    <w:rsid w:val="00AD35B6"/>
    <w:rsid w:val="00AD5C2E"/>
    <w:rsid w:val="00AD7230"/>
    <w:rsid w:val="00AE5451"/>
    <w:rsid w:val="00AE5B38"/>
    <w:rsid w:val="00AF013C"/>
    <w:rsid w:val="00AF14E0"/>
    <w:rsid w:val="00AF5DD5"/>
    <w:rsid w:val="00AF7903"/>
    <w:rsid w:val="00B00E41"/>
    <w:rsid w:val="00B01CEC"/>
    <w:rsid w:val="00B01F72"/>
    <w:rsid w:val="00B0496D"/>
    <w:rsid w:val="00B05590"/>
    <w:rsid w:val="00B05F0A"/>
    <w:rsid w:val="00B1094E"/>
    <w:rsid w:val="00B11D21"/>
    <w:rsid w:val="00B20247"/>
    <w:rsid w:val="00B2284D"/>
    <w:rsid w:val="00B22BC4"/>
    <w:rsid w:val="00B253CB"/>
    <w:rsid w:val="00B26062"/>
    <w:rsid w:val="00B31153"/>
    <w:rsid w:val="00B331F6"/>
    <w:rsid w:val="00B340D0"/>
    <w:rsid w:val="00B34C6C"/>
    <w:rsid w:val="00B36D4A"/>
    <w:rsid w:val="00B3736B"/>
    <w:rsid w:val="00B5418E"/>
    <w:rsid w:val="00B55BE2"/>
    <w:rsid w:val="00B64167"/>
    <w:rsid w:val="00B66AB8"/>
    <w:rsid w:val="00B7134D"/>
    <w:rsid w:val="00B801B2"/>
    <w:rsid w:val="00B813F3"/>
    <w:rsid w:val="00B8191F"/>
    <w:rsid w:val="00B8550C"/>
    <w:rsid w:val="00B91D2E"/>
    <w:rsid w:val="00B929F6"/>
    <w:rsid w:val="00B93478"/>
    <w:rsid w:val="00B93B6E"/>
    <w:rsid w:val="00B93D64"/>
    <w:rsid w:val="00B97B73"/>
    <w:rsid w:val="00BA6F56"/>
    <w:rsid w:val="00BB34FE"/>
    <w:rsid w:val="00BB359D"/>
    <w:rsid w:val="00BB6527"/>
    <w:rsid w:val="00BC7149"/>
    <w:rsid w:val="00BC7786"/>
    <w:rsid w:val="00BD43F7"/>
    <w:rsid w:val="00BE5E50"/>
    <w:rsid w:val="00BE698D"/>
    <w:rsid w:val="00BE7F82"/>
    <w:rsid w:val="00BF0070"/>
    <w:rsid w:val="00BF0C99"/>
    <w:rsid w:val="00BF73ED"/>
    <w:rsid w:val="00C00F20"/>
    <w:rsid w:val="00C0115E"/>
    <w:rsid w:val="00C04D6D"/>
    <w:rsid w:val="00C0628F"/>
    <w:rsid w:val="00C201FB"/>
    <w:rsid w:val="00C20989"/>
    <w:rsid w:val="00C23ACC"/>
    <w:rsid w:val="00C2526B"/>
    <w:rsid w:val="00C264AA"/>
    <w:rsid w:val="00C308A0"/>
    <w:rsid w:val="00C43DF0"/>
    <w:rsid w:val="00C44DFB"/>
    <w:rsid w:val="00C510C2"/>
    <w:rsid w:val="00C51DBB"/>
    <w:rsid w:val="00C5343D"/>
    <w:rsid w:val="00C62434"/>
    <w:rsid w:val="00C63ACF"/>
    <w:rsid w:val="00C65D69"/>
    <w:rsid w:val="00C662D1"/>
    <w:rsid w:val="00C67810"/>
    <w:rsid w:val="00C82CD1"/>
    <w:rsid w:val="00C85C18"/>
    <w:rsid w:val="00C86492"/>
    <w:rsid w:val="00C87EB9"/>
    <w:rsid w:val="00CA0EA9"/>
    <w:rsid w:val="00CA2470"/>
    <w:rsid w:val="00CA2BD4"/>
    <w:rsid w:val="00CA2E40"/>
    <w:rsid w:val="00CB2264"/>
    <w:rsid w:val="00CB2CFF"/>
    <w:rsid w:val="00CB5B62"/>
    <w:rsid w:val="00CB7188"/>
    <w:rsid w:val="00CC00B2"/>
    <w:rsid w:val="00CC22ED"/>
    <w:rsid w:val="00CC5652"/>
    <w:rsid w:val="00CC6783"/>
    <w:rsid w:val="00CD35A8"/>
    <w:rsid w:val="00CD399F"/>
    <w:rsid w:val="00CD3D3D"/>
    <w:rsid w:val="00CD4941"/>
    <w:rsid w:val="00CD4FFA"/>
    <w:rsid w:val="00CE0822"/>
    <w:rsid w:val="00CE0FC6"/>
    <w:rsid w:val="00CE1188"/>
    <w:rsid w:val="00CE2931"/>
    <w:rsid w:val="00CE5A10"/>
    <w:rsid w:val="00CE5D68"/>
    <w:rsid w:val="00CE6E45"/>
    <w:rsid w:val="00CF0553"/>
    <w:rsid w:val="00CF380A"/>
    <w:rsid w:val="00CF593B"/>
    <w:rsid w:val="00D0401B"/>
    <w:rsid w:val="00D05C25"/>
    <w:rsid w:val="00D112BA"/>
    <w:rsid w:val="00D151DB"/>
    <w:rsid w:val="00D158CE"/>
    <w:rsid w:val="00D16D70"/>
    <w:rsid w:val="00D17446"/>
    <w:rsid w:val="00D2129F"/>
    <w:rsid w:val="00D22F9B"/>
    <w:rsid w:val="00D2371C"/>
    <w:rsid w:val="00D32F9D"/>
    <w:rsid w:val="00D3662D"/>
    <w:rsid w:val="00D369C2"/>
    <w:rsid w:val="00D40180"/>
    <w:rsid w:val="00D4138D"/>
    <w:rsid w:val="00D42055"/>
    <w:rsid w:val="00D451A0"/>
    <w:rsid w:val="00D46FC1"/>
    <w:rsid w:val="00D50958"/>
    <w:rsid w:val="00D6241E"/>
    <w:rsid w:val="00D65563"/>
    <w:rsid w:val="00D667A9"/>
    <w:rsid w:val="00D674CB"/>
    <w:rsid w:val="00D73039"/>
    <w:rsid w:val="00D73C6C"/>
    <w:rsid w:val="00D7766D"/>
    <w:rsid w:val="00D80FEA"/>
    <w:rsid w:val="00D81081"/>
    <w:rsid w:val="00D8134F"/>
    <w:rsid w:val="00D820C0"/>
    <w:rsid w:val="00D8269C"/>
    <w:rsid w:val="00D90AF1"/>
    <w:rsid w:val="00D940C1"/>
    <w:rsid w:val="00D9483E"/>
    <w:rsid w:val="00D95016"/>
    <w:rsid w:val="00DA222D"/>
    <w:rsid w:val="00DA2231"/>
    <w:rsid w:val="00DA47D6"/>
    <w:rsid w:val="00DA60B5"/>
    <w:rsid w:val="00DB1781"/>
    <w:rsid w:val="00DB18F2"/>
    <w:rsid w:val="00DB4627"/>
    <w:rsid w:val="00DB4751"/>
    <w:rsid w:val="00DB55C6"/>
    <w:rsid w:val="00DC203C"/>
    <w:rsid w:val="00DC5CAE"/>
    <w:rsid w:val="00DC6794"/>
    <w:rsid w:val="00DC75D8"/>
    <w:rsid w:val="00DD0892"/>
    <w:rsid w:val="00DD1DEE"/>
    <w:rsid w:val="00DD5BD8"/>
    <w:rsid w:val="00DD64D9"/>
    <w:rsid w:val="00DD6676"/>
    <w:rsid w:val="00DE0862"/>
    <w:rsid w:val="00DE141F"/>
    <w:rsid w:val="00DE19F5"/>
    <w:rsid w:val="00DE31EF"/>
    <w:rsid w:val="00DE4D4A"/>
    <w:rsid w:val="00DE4F78"/>
    <w:rsid w:val="00DE50A2"/>
    <w:rsid w:val="00DE5724"/>
    <w:rsid w:val="00DE7886"/>
    <w:rsid w:val="00DF0265"/>
    <w:rsid w:val="00DF4052"/>
    <w:rsid w:val="00DF54E8"/>
    <w:rsid w:val="00DF59D0"/>
    <w:rsid w:val="00E00187"/>
    <w:rsid w:val="00E00988"/>
    <w:rsid w:val="00E0441D"/>
    <w:rsid w:val="00E05125"/>
    <w:rsid w:val="00E06F9C"/>
    <w:rsid w:val="00E120D0"/>
    <w:rsid w:val="00E13B5F"/>
    <w:rsid w:val="00E142B4"/>
    <w:rsid w:val="00E16096"/>
    <w:rsid w:val="00E17246"/>
    <w:rsid w:val="00E21ED0"/>
    <w:rsid w:val="00E26452"/>
    <w:rsid w:val="00E26D36"/>
    <w:rsid w:val="00E27576"/>
    <w:rsid w:val="00E30875"/>
    <w:rsid w:val="00E3321F"/>
    <w:rsid w:val="00E33D63"/>
    <w:rsid w:val="00E34262"/>
    <w:rsid w:val="00E440A8"/>
    <w:rsid w:val="00E44A3C"/>
    <w:rsid w:val="00E55510"/>
    <w:rsid w:val="00E56327"/>
    <w:rsid w:val="00E60BD7"/>
    <w:rsid w:val="00E60EE3"/>
    <w:rsid w:val="00E66846"/>
    <w:rsid w:val="00E672C4"/>
    <w:rsid w:val="00E678BD"/>
    <w:rsid w:val="00E7429F"/>
    <w:rsid w:val="00E76956"/>
    <w:rsid w:val="00E76AA8"/>
    <w:rsid w:val="00E85C8E"/>
    <w:rsid w:val="00E908FB"/>
    <w:rsid w:val="00E916FE"/>
    <w:rsid w:val="00E952BA"/>
    <w:rsid w:val="00EA298A"/>
    <w:rsid w:val="00EA2A9A"/>
    <w:rsid w:val="00EA4D69"/>
    <w:rsid w:val="00EB30F8"/>
    <w:rsid w:val="00EB5D3B"/>
    <w:rsid w:val="00EB794B"/>
    <w:rsid w:val="00EC391C"/>
    <w:rsid w:val="00EC550E"/>
    <w:rsid w:val="00EC5AD0"/>
    <w:rsid w:val="00EC63EA"/>
    <w:rsid w:val="00EC72BD"/>
    <w:rsid w:val="00ED2810"/>
    <w:rsid w:val="00ED2ABE"/>
    <w:rsid w:val="00ED4321"/>
    <w:rsid w:val="00ED461A"/>
    <w:rsid w:val="00ED521D"/>
    <w:rsid w:val="00ED569B"/>
    <w:rsid w:val="00ED5C67"/>
    <w:rsid w:val="00EE03C0"/>
    <w:rsid w:val="00EF26D7"/>
    <w:rsid w:val="00EF5798"/>
    <w:rsid w:val="00F00B24"/>
    <w:rsid w:val="00F01065"/>
    <w:rsid w:val="00F01568"/>
    <w:rsid w:val="00F07EC9"/>
    <w:rsid w:val="00F1080D"/>
    <w:rsid w:val="00F1116A"/>
    <w:rsid w:val="00F11C0D"/>
    <w:rsid w:val="00F12431"/>
    <w:rsid w:val="00F16793"/>
    <w:rsid w:val="00F20047"/>
    <w:rsid w:val="00F20AF9"/>
    <w:rsid w:val="00F215B1"/>
    <w:rsid w:val="00F2220C"/>
    <w:rsid w:val="00F23C33"/>
    <w:rsid w:val="00F2755E"/>
    <w:rsid w:val="00F318E3"/>
    <w:rsid w:val="00F35AE9"/>
    <w:rsid w:val="00F37795"/>
    <w:rsid w:val="00F37E9D"/>
    <w:rsid w:val="00F403E3"/>
    <w:rsid w:val="00F40F32"/>
    <w:rsid w:val="00F4340E"/>
    <w:rsid w:val="00F477B0"/>
    <w:rsid w:val="00F50921"/>
    <w:rsid w:val="00F51C8D"/>
    <w:rsid w:val="00F51F77"/>
    <w:rsid w:val="00F525B9"/>
    <w:rsid w:val="00F55A14"/>
    <w:rsid w:val="00F56FE6"/>
    <w:rsid w:val="00F60E18"/>
    <w:rsid w:val="00F618FD"/>
    <w:rsid w:val="00F7355C"/>
    <w:rsid w:val="00F75CB7"/>
    <w:rsid w:val="00F76AE1"/>
    <w:rsid w:val="00F820C2"/>
    <w:rsid w:val="00F84003"/>
    <w:rsid w:val="00FA3E7F"/>
    <w:rsid w:val="00FA4186"/>
    <w:rsid w:val="00FA5B5D"/>
    <w:rsid w:val="00FA7043"/>
    <w:rsid w:val="00FA7ECA"/>
    <w:rsid w:val="00FB57DD"/>
    <w:rsid w:val="00FB612B"/>
    <w:rsid w:val="00FB66CC"/>
    <w:rsid w:val="00FC0803"/>
    <w:rsid w:val="00FC1608"/>
    <w:rsid w:val="00FC2F26"/>
    <w:rsid w:val="00FC55FD"/>
    <w:rsid w:val="00FC5663"/>
    <w:rsid w:val="00FD45C6"/>
    <w:rsid w:val="00FD4AB3"/>
    <w:rsid w:val="00FD4E5A"/>
    <w:rsid w:val="00FE26EC"/>
    <w:rsid w:val="00FE35A2"/>
    <w:rsid w:val="00FE3757"/>
    <w:rsid w:val="00FE4803"/>
    <w:rsid w:val="00FE4F55"/>
    <w:rsid w:val="00FE5599"/>
    <w:rsid w:val="00FF10A0"/>
    <w:rsid w:val="00FF47B6"/>
    <w:rsid w:val="00FF49A9"/>
    <w:rsid w:val="00FF5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420F0"/>
  <w15:chartTrackingRefBased/>
  <w15:docId w15:val="{718F2E44-CB76-4D56-BF1F-E2952E7E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lang w:val="en-US" w:eastAsia="ar-SA"/>
    </w:rPr>
  </w:style>
  <w:style w:type="paragraph" w:styleId="Heading1">
    <w:name w:val="heading 1"/>
    <w:basedOn w:val="Normal"/>
    <w:next w:val="Normal"/>
    <w:qFormat/>
    <w:pPr>
      <w:keepNext/>
      <w:numPr>
        <w:numId w:val="1"/>
      </w:numPr>
      <w:outlineLvl w:val="0"/>
    </w:pPr>
    <w:rPr>
      <w:b/>
      <w:sz w:val="28"/>
    </w:rPr>
  </w:style>
  <w:style w:type="paragraph" w:styleId="Heading2">
    <w:name w:val="heading 2"/>
    <w:basedOn w:val="Normal"/>
    <w:next w:val="Normal"/>
    <w:qFormat/>
    <w:pPr>
      <w:keepNext/>
      <w:numPr>
        <w:ilvl w:val="1"/>
        <w:numId w:val="1"/>
      </w:numPr>
      <w:outlineLvl w:val="1"/>
    </w:pPr>
    <w:rPr>
      <w:b/>
      <w:shadow/>
      <w:w w:val="150"/>
      <w:sz w:val="40"/>
    </w:rPr>
  </w:style>
  <w:style w:type="paragraph" w:styleId="Heading3">
    <w:name w:val="heading 3"/>
    <w:basedOn w:val="Normal"/>
    <w:next w:val="Normal"/>
    <w:qFormat/>
    <w:pPr>
      <w:keepNext/>
      <w:numPr>
        <w:ilvl w:val="2"/>
        <w:numId w:val="1"/>
      </w:numPr>
      <w:outlineLvl w:val="2"/>
    </w:pPr>
    <w:rPr>
      <w:b/>
      <w:sz w:val="24"/>
    </w:rPr>
  </w:style>
  <w:style w:type="paragraph" w:styleId="Heading4">
    <w:name w:val="heading 4"/>
    <w:basedOn w:val="Normal"/>
    <w:next w:val="Normal"/>
    <w:qFormat/>
    <w:pPr>
      <w:keepNext/>
      <w:numPr>
        <w:ilvl w:val="3"/>
        <w:numId w:val="1"/>
      </w:numPr>
      <w:outlineLvl w:val="3"/>
    </w:pPr>
    <w:rPr>
      <w:b/>
      <w:sz w:val="22"/>
    </w:rPr>
  </w:style>
  <w:style w:type="paragraph" w:styleId="Heading5">
    <w:name w:val="heading 5"/>
    <w:basedOn w:val="Normal"/>
    <w:next w:val="Normal"/>
    <w:qFormat/>
    <w:pPr>
      <w:keepNext/>
      <w:numPr>
        <w:ilvl w:val="4"/>
        <w:numId w:val="1"/>
      </w:numPr>
      <w:jc w:val="center"/>
      <w:outlineLvl w:val="4"/>
    </w:pPr>
    <w:rPr>
      <w:b/>
      <w:color w:val="000000"/>
      <w:sz w:val="22"/>
    </w:rPr>
  </w:style>
  <w:style w:type="paragraph" w:styleId="Heading6">
    <w:name w:val="heading 6"/>
    <w:basedOn w:val="Normal"/>
    <w:next w:val="Normal"/>
    <w:qFormat/>
    <w:pPr>
      <w:keepNext/>
      <w:numPr>
        <w:ilvl w:val="5"/>
        <w:numId w:val="1"/>
      </w:numPr>
      <w:jc w:val="both"/>
      <w:outlineLvl w:val="5"/>
    </w:pPr>
    <w:rPr>
      <w:b/>
      <w:sz w:val="26"/>
    </w:rPr>
  </w:style>
  <w:style w:type="paragraph" w:styleId="Heading7">
    <w:name w:val="heading 7"/>
    <w:basedOn w:val="Normal"/>
    <w:next w:val="Normal"/>
    <w:qFormat/>
    <w:pPr>
      <w:keepNext/>
      <w:numPr>
        <w:ilvl w:val="6"/>
        <w:numId w:val="1"/>
      </w:numPr>
      <w:jc w:val="center"/>
      <w:outlineLvl w:val="6"/>
    </w:pPr>
    <w:rPr>
      <w:b/>
      <w:sz w:val="22"/>
    </w:rPr>
  </w:style>
  <w:style w:type="paragraph" w:styleId="Heading8">
    <w:name w:val="heading 8"/>
    <w:basedOn w:val="Normal"/>
    <w:next w:val="Normal"/>
    <w:qFormat/>
    <w:pPr>
      <w:keepNext/>
      <w:numPr>
        <w:ilvl w:val="7"/>
        <w:numId w:val="1"/>
      </w:numPr>
      <w:tabs>
        <w:tab w:val="left" w:pos="1545"/>
      </w:tabs>
      <w:outlineLvl w:val="7"/>
    </w:pPr>
    <w:rPr>
      <w:b/>
      <w:sz w:val="26"/>
    </w:rPr>
  </w:style>
  <w:style w:type="paragraph" w:styleId="Heading9">
    <w:name w:val="heading 9"/>
    <w:basedOn w:val="Normal"/>
    <w:next w:val="Normal"/>
    <w:qFormat/>
    <w:pPr>
      <w:keepNext/>
      <w:numPr>
        <w:ilvl w:val="8"/>
        <w:numId w:val="1"/>
      </w:numPr>
      <w:jc w:val="center"/>
      <w:outlineLvl w:val="8"/>
    </w:pPr>
    <w:rPr>
      <w:b/>
      <w:color w:val="FF0000"/>
      <w:sz w:val="22"/>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customStyle="1" w:styleId="WW8Num1z0">
    <w:name w:val="WW8Num1z0"/>
    <w:rPr>
      <w:color w:val="000000"/>
      <w:sz w:val="22"/>
    </w:rPr>
  </w:style>
  <w:style w:type="character" w:customStyle="1" w:styleId="WW8Num2z0">
    <w:name w:val="WW8Num2z0"/>
    <w:rPr>
      <w:color w:val="000000"/>
      <w:sz w:val="22"/>
    </w:rPr>
  </w:style>
  <w:style w:type="character" w:customStyle="1" w:styleId="WW8Num3z0">
    <w:name w:val="WW8Num3z0"/>
    <w:rPr>
      <w:color w:val="000000"/>
      <w:sz w:val="22"/>
    </w:rPr>
  </w:style>
  <w:style w:type="character" w:customStyle="1" w:styleId="WW8Num4z0">
    <w:name w:val="WW8Num4z0"/>
    <w:rPr>
      <w:color w:val="000000"/>
      <w:sz w:val="22"/>
    </w:rPr>
  </w:style>
  <w:style w:type="character" w:customStyle="1" w:styleId="WW8Num9z0">
    <w:name w:val="WW8Num9z0"/>
    <w:rPr>
      <w:b/>
      <w:color w:val="000000"/>
      <w:sz w:val="22"/>
    </w:rPr>
  </w:style>
  <w:style w:type="character" w:customStyle="1" w:styleId="WW8Num11z0">
    <w:name w:val="WW8Num11z0"/>
    <w:rPr>
      <w:color w:val="000000"/>
      <w:sz w:val="22"/>
    </w:rPr>
  </w:style>
  <w:style w:type="paragraph" w:styleId="BodyText">
    <w:name w:val="Body Text"/>
    <w:basedOn w:val="Normal"/>
    <w:pPr>
      <w:jc w:val="both"/>
    </w:pPr>
    <w:rPr>
      <w:sz w:val="28"/>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List">
    <w:name w:val="List"/>
    <w:basedOn w:val="BodyText"/>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Caption">
    <w:name w:val="caption"/>
    <w:basedOn w:val="Normal"/>
    <w:qFormat/>
    <w:pPr>
      <w:suppressLineNumbers/>
      <w:spacing w:before="120" w:after="120"/>
    </w:pPr>
    <w:rPr>
      <w:rFonts w:cs="Tahoma"/>
      <w:i/>
      <w:iCs/>
      <w:sz w:val="24"/>
      <w:szCs w:val="24"/>
    </w:rPr>
  </w:style>
  <w:style w:type="paragraph" w:customStyle="1" w:styleId="Framecontents">
    <w:name w:val="Frame contents"/>
    <w:basedOn w:val="BodyText"/>
  </w:style>
  <w:style w:type="paragraph" w:customStyle="1" w:styleId="Index">
    <w:name w:val="Index"/>
    <w:basedOn w:val="Normal"/>
    <w:pPr>
      <w:suppressLineNumbers/>
    </w:pPr>
    <w:rPr>
      <w:rFonts w:cs="Tahoma"/>
    </w:rPr>
  </w:style>
  <w:style w:type="paragraph" w:styleId="BodyText2">
    <w:name w:val="Body Text 2"/>
    <w:basedOn w:val="Normal"/>
    <w:pPr>
      <w:spacing w:after="120" w:line="480" w:lineRule="auto"/>
    </w:pPr>
  </w:style>
  <w:style w:type="paragraph" w:styleId="Header">
    <w:name w:val="header"/>
    <w:basedOn w:val="Normal"/>
    <w:rsid w:val="00112AF2"/>
    <w:pPr>
      <w:tabs>
        <w:tab w:val="center" w:pos="4320"/>
        <w:tab w:val="right" w:pos="8640"/>
      </w:tabs>
    </w:pPr>
  </w:style>
  <w:style w:type="paragraph" w:styleId="Footer">
    <w:name w:val="footer"/>
    <w:basedOn w:val="Normal"/>
    <w:link w:val="FooterChar"/>
    <w:uiPriority w:val="99"/>
    <w:rsid w:val="00112AF2"/>
    <w:pPr>
      <w:tabs>
        <w:tab w:val="center" w:pos="4320"/>
        <w:tab w:val="right" w:pos="8640"/>
      </w:tabs>
    </w:pPr>
  </w:style>
  <w:style w:type="character" w:styleId="PageNumber">
    <w:name w:val="page number"/>
    <w:basedOn w:val="DefaultParagraphFont"/>
    <w:rsid w:val="00112AF2"/>
  </w:style>
  <w:style w:type="paragraph" w:styleId="BalloonText">
    <w:name w:val="Balloon Text"/>
    <w:basedOn w:val="Normal"/>
    <w:semiHidden/>
    <w:rsid w:val="00F11C0D"/>
    <w:rPr>
      <w:rFonts w:ascii="Tahoma" w:hAnsi="Tahoma" w:cs="Tahoma"/>
      <w:sz w:val="16"/>
      <w:szCs w:val="16"/>
    </w:rPr>
  </w:style>
  <w:style w:type="paragraph" w:styleId="NormalWeb">
    <w:name w:val="Normal (Web)"/>
    <w:basedOn w:val="Normal"/>
    <w:uiPriority w:val="99"/>
    <w:unhideWhenUsed/>
    <w:rsid w:val="00840DCE"/>
    <w:pPr>
      <w:suppressAutoHyphens w:val="0"/>
      <w:spacing w:before="100" w:beforeAutospacing="1" w:after="100" w:afterAutospacing="1"/>
    </w:pPr>
    <w:rPr>
      <w:sz w:val="24"/>
      <w:szCs w:val="24"/>
      <w:lang w:eastAsia="en-US"/>
    </w:rPr>
  </w:style>
  <w:style w:type="paragraph" w:styleId="Title">
    <w:name w:val="Title"/>
    <w:basedOn w:val="Normal"/>
    <w:next w:val="Normal"/>
    <w:link w:val="TitleChar"/>
    <w:qFormat/>
    <w:rsid w:val="00501B76"/>
    <w:pPr>
      <w:spacing w:before="240" w:after="60"/>
      <w:jc w:val="center"/>
      <w:outlineLvl w:val="0"/>
    </w:pPr>
    <w:rPr>
      <w:rFonts w:ascii="Cambria" w:hAnsi="Cambria"/>
      <w:b/>
      <w:bCs/>
      <w:kern w:val="28"/>
      <w:sz w:val="32"/>
      <w:szCs w:val="32"/>
    </w:rPr>
  </w:style>
  <w:style w:type="character" w:customStyle="1" w:styleId="TitleChar">
    <w:name w:val="Title Char"/>
    <w:link w:val="Title"/>
    <w:rsid w:val="00501B76"/>
    <w:rPr>
      <w:rFonts w:ascii="Cambria" w:eastAsia="Times New Roman" w:hAnsi="Cambria" w:cs="Times New Roman"/>
      <w:b/>
      <w:bCs/>
      <w:kern w:val="28"/>
      <w:sz w:val="32"/>
      <w:szCs w:val="32"/>
      <w:lang w:eastAsia="ar-SA"/>
    </w:rPr>
  </w:style>
  <w:style w:type="paragraph" w:styleId="PlainText">
    <w:name w:val="Plain Text"/>
    <w:basedOn w:val="Normal"/>
    <w:link w:val="PlainTextChar"/>
    <w:uiPriority w:val="99"/>
    <w:unhideWhenUsed/>
    <w:rsid w:val="00DE141F"/>
    <w:pPr>
      <w:suppressAutoHyphens w:val="0"/>
    </w:pPr>
    <w:rPr>
      <w:rFonts w:ascii="Calibri" w:eastAsia="Calibri" w:hAnsi="Calibri"/>
      <w:sz w:val="22"/>
      <w:szCs w:val="21"/>
      <w:lang w:eastAsia="en-US"/>
    </w:rPr>
  </w:style>
  <w:style w:type="character" w:customStyle="1" w:styleId="PlainTextChar">
    <w:name w:val="Plain Text Char"/>
    <w:link w:val="PlainText"/>
    <w:uiPriority w:val="99"/>
    <w:rsid w:val="00DE141F"/>
    <w:rPr>
      <w:rFonts w:ascii="Calibri" w:eastAsia="Calibri" w:hAnsi="Calibri"/>
      <w:sz w:val="22"/>
      <w:szCs w:val="21"/>
    </w:rPr>
  </w:style>
  <w:style w:type="paragraph" w:styleId="BodyTextIndent">
    <w:name w:val="Body Text Indent"/>
    <w:basedOn w:val="Normal"/>
    <w:link w:val="BodyTextIndentChar"/>
    <w:rsid w:val="00F60E18"/>
    <w:pPr>
      <w:spacing w:after="120"/>
      <w:ind w:left="360"/>
    </w:pPr>
  </w:style>
  <w:style w:type="character" w:customStyle="1" w:styleId="BodyTextIndentChar">
    <w:name w:val="Body Text Indent Char"/>
    <w:link w:val="BodyTextIndent"/>
    <w:rsid w:val="00F60E18"/>
    <w:rPr>
      <w:lang w:eastAsia="ar-SA"/>
    </w:rPr>
  </w:style>
  <w:style w:type="paragraph" w:styleId="BodyTextIndent3">
    <w:name w:val="Body Text Indent 3"/>
    <w:basedOn w:val="Normal"/>
    <w:link w:val="BodyTextIndent3Char"/>
    <w:rsid w:val="009D63F7"/>
    <w:pPr>
      <w:spacing w:after="120"/>
      <w:ind w:left="360"/>
    </w:pPr>
    <w:rPr>
      <w:sz w:val="16"/>
      <w:szCs w:val="16"/>
    </w:rPr>
  </w:style>
  <w:style w:type="character" w:customStyle="1" w:styleId="BodyTextIndent3Char">
    <w:name w:val="Body Text Indent 3 Char"/>
    <w:link w:val="BodyTextIndent3"/>
    <w:rsid w:val="009D63F7"/>
    <w:rPr>
      <w:sz w:val="16"/>
      <w:szCs w:val="16"/>
      <w:lang w:eastAsia="ar-SA"/>
    </w:rPr>
  </w:style>
  <w:style w:type="character" w:customStyle="1" w:styleId="FooterChar">
    <w:name w:val="Footer Char"/>
    <w:link w:val="Footer"/>
    <w:uiPriority w:val="99"/>
    <w:rsid w:val="00585D03"/>
    <w:rPr>
      <w:lang w:eastAsia="ar-SA"/>
    </w:rPr>
  </w:style>
  <w:style w:type="paragraph" w:customStyle="1" w:styleId="TableParagraph">
    <w:name w:val="Table Paragraph"/>
    <w:basedOn w:val="Normal"/>
    <w:uiPriority w:val="1"/>
    <w:qFormat/>
    <w:rsid w:val="00E66846"/>
    <w:pPr>
      <w:widowControl w:val="0"/>
      <w:suppressAutoHyphens w:val="0"/>
      <w:autoSpaceDE w:val="0"/>
      <w:autoSpaceDN w:val="0"/>
      <w:spacing w:before="46"/>
    </w:pPr>
    <w:rPr>
      <w:rFonts w:ascii="Calibri" w:eastAsia="Calibri" w:hAnsi="Calibri" w:cs="Calibri"/>
      <w:sz w:val="22"/>
      <w:szCs w:val="22"/>
      <w:lang w:eastAsia="en-US" w:bidi="en-US"/>
    </w:rPr>
  </w:style>
  <w:style w:type="paragraph" w:styleId="HTMLPreformatted">
    <w:name w:val="HTML Preformatted"/>
    <w:basedOn w:val="Normal"/>
    <w:link w:val="HTMLPreformattedChar"/>
    <w:rsid w:val="00606ECE"/>
    <w:rPr>
      <w:rFonts w:ascii="Courier New" w:hAnsi="Courier New" w:cs="Courier New"/>
    </w:rPr>
  </w:style>
  <w:style w:type="character" w:customStyle="1" w:styleId="HTMLPreformattedChar">
    <w:name w:val="HTML Preformatted Char"/>
    <w:link w:val="HTMLPreformatted"/>
    <w:rsid w:val="00606ECE"/>
    <w:rPr>
      <w:rFonts w:ascii="Courier New" w:hAnsi="Courier New" w:cs="Courier New"/>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087656">
      <w:bodyDiv w:val="1"/>
      <w:marLeft w:val="0"/>
      <w:marRight w:val="0"/>
      <w:marTop w:val="0"/>
      <w:marBottom w:val="0"/>
      <w:divBdr>
        <w:top w:val="none" w:sz="0" w:space="0" w:color="auto"/>
        <w:left w:val="none" w:sz="0" w:space="0" w:color="auto"/>
        <w:bottom w:val="none" w:sz="0" w:space="0" w:color="auto"/>
        <w:right w:val="none" w:sz="0" w:space="0" w:color="auto"/>
      </w:divBdr>
    </w:div>
    <w:div w:id="92892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D14F7-F39B-4A6F-892E-147157F1A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1096</Words>
  <Characters>6249</Characters>
  <Application>Microsoft Office Word</Application>
  <DocSecurity>0</DocSecurity>
  <Lines>52</Lines>
  <Paragraphs>14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STI</vt:lpstr>
      <vt:lpstr>STI</vt:lpstr>
    </vt:vector>
  </TitlesOfParts>
  <Company>Home</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dc:title>
  <dc:subject/>
  <dc:creator>Radu</dc:creator>
  <cp:keywords/>
  <cp:lastModifiedBy>Daniela Laura Buruiană</cp:lastModifiedBy>
  <cp:revision>5</cp:revision>
  <cp:lastPrinted>2026-03-26T13:41:00Z</cp:lastPrinted>
  <dcterms:created xsi:type="dcterms:W3CDTF">2026-04-26T20:38:00Z</dcterms:created>
  <dcterms:modified xsi:type="dcterms:W3CDTF">2026-04-26T21:16:00Z</dcterms:modified>
</cp:coreProperties>
</file>